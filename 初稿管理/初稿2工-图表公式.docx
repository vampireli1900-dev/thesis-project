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5A220">
      <w:pPr>
        <w:spacing w:line="360" w:lineRule="auto"/>
        <w:jc w:val="left"/>
        <w:rPr>
          <w:sz w:val="32"/>
          <w:u w:val="single"/>
        </w:rPr>
      </w:pPr>
      <w:r>
        <w:drawing>
          <wp:inline distT="0" distB="0" distL="0" distR="0">
            <wp:extent cx="5033645" cy="1299210"/>
            <wp:effectExtent l="0" t="0" r="0" b="0"/>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20" cstate="print"/>
                    <a:srcRect/>
                    <a:stretch>
                      <a:fillRect/>
                    </a:stretch>
                  </pic:blipFill>
                  <pic:spPr>
                    <a:xfrm>
                      <a:off x="0" y="0"/>
                      <a:ext cx="5033645" cy="1299210"/>
                    </a:xfrm>
                    <a:prstGeom prst="rect">
                      <a:avLst/>
                    </a:prstGeom>
                    <a:ln>
                      <a:noFill/>
                    </a:ln>
                  </pic:spPr>
                </pic:pic>
              </a:graphicData>
            </a:graphic>
          </wp:inline>
        </w:drawing>
      </w:r>
    </w:p>
    <w:p w14:paraId="10599F29">
      <w:pPr>
        <w:jc w:val="left"/>
      </w:pPr>
    </w:p>
    <w:p w14:paraId="593BB332"/>
    <w:p w14:paraId="6256740E">
      <w:pPr>
        <w:rPr>
          <w:sz w:val="32"/>
        </w:rPr>
      </w:pPr>
    </w:p>
    <w:p w14:paraId="29AF36B2">
      <w:pPr>
        <w:jc w:val="center"/>
        <w:rPr>
          <w:b/>
          <w:sz w:val="28"/>
        </w:rPr>
      </w:pPr>
      <w:r>
        <w:rPr>
          <w:rFonts w:hint="eastAsia" w:ascii="宋体" w:hAnsi="宋体"/>
          <w:b/>
          <w:w w:val="90"/>
          <w:sz w:val="72"/>
          <w:szCs w:val="72"/>
        </w:rPr>
        <w:t>毕 业 设 计（论 文）</w:t>
      </w:r>
    </w:p>
    <w:p w14:paraId="41D21CEF">
      <w:pPr>
        <w:rPr>
          <w:sz w:val="32"/>
        </w:rPr>
      </w:pPr>
    </w:p>
    <w:p w14:paraId="34ACE799">
      <w:pPr>
        <w:ind w:right="1103" w:rightChars="525" w:firstLine="960" w:firstLineChars="300"/>
        <w:rPr>
          <w:sz w:val="32"/>
          <w:u w:val="single"/>
        </w:rPr>
      </w:pPr>
      <w:r>
        <w:rPr>
          <w:rFonts w:hint="eastAsia"/>
          <w:sz w:val="32"/>
        </w:rPr>
        <w:t>题 目：</w:t>
      </w:r>
      <w:r>
        <w:rPr>
          <w:sz w:val="32"/>
          <w:u w:val="single"/>
        </w:rPr>
        <w:t xml:space="preserve"> </w:t>
      </w:r>
      <w:r>
        <w:rPr>
          <w:rFonts w:hint="eastAsia"/>
          <w:sz w:val="32"/>
          <w:u w:val="single"/>
        </w:rPr>
        <w:t xml:space="preserve">基于经验模态分解的 BiGRU </w:t>
      </w:r>
    </w:p>
    <w:p w14:paraId="683DAC33">
      <w:pPr>
        <w:ind w:right="1103" w:rightChars="525" w:firstLine="2208" w:firstLineChars="690"/>
        <w:rPr>
          <w:sz w:val="32"/>
          <w:u w:val="single"/>
        </w:rPr>
      </w:pPr>
      <w:r>
        <w:rPr>
          <w:rFonts w:hint="eastAsia"/>
          <w:sz w:val="32"/>
          <w:u w:val="single"/>
        </w:rPr>
        <w:t>神经网络的光伏功率短期预测</w:t>
      </w:r>
    </w:p>
    <w:p w14:paraId="210415A4">
      <w:pPr>
        <w:ind w:left="180" w:right="1103" w:rightChars="525" w:firstLine="1680" w:firstLineChars="600"/>
        <w:rPr>
          <w:sz w:val="32"/>
          <w:u w:val="single"/>
        </w:rPr>
      </w:pPr>
      <w:r>
        <w:rPr>
          <w:rFonts w:hint="eastAsia"/>
          <w:sz w:val="28"/>
        </w:rPr>
        <w:t>（英文）：</w:t>
      </w:r>
      <w:r>
        <w:rPr>
          <w:sz w:val="32"/>
          <w:u w:val="single"/>
        </w:rPr>
        <w:t xml:space="preserve">  </w:t>
      </w:r>
      <w:bookmarkStart w:id="0" w:name="_Hlk101280189"/>
      <w:r>
        <w:rPr>
          <w:rFonts w:hint="eastAsia"/>
          <w:sz w:val="32"/>
          <w:u w:val="single"/>
        </w:rPr>
        <w:t xml:space="preserve">Short-term Prediction </w:t>
      </w:r>
    </w:p>
    <w:p w14:paraId="34BF0ABF">
      <w:pPr>
        <w:ind w:left="180" w:right="1103" w:rightChars="525" w:firstLine="1920" w:firstLineChars="600"/>
        <w:rPr>
          <w:sz w:val="32"/>
          <w:u w:val="single"/>
        </w:rPr>
      </w:pPr>
      <w:r>
        <w:rPr>
          <w:rFonts w:hint="eastAsia"/>
          <w:sz w:val="32"/>
          <w:u w:val="single"/>
        </w:rPr>
        <w:t xml:space="preserve">of Photovoltaic Power Based on </w:t>
      </w:r>
    </w:p>
    <w:p w14:paraId="200C16E2">
      <w:pPr>
        <w:ind w:left="180" w:right="1103" w:rightChars="525" w:firstLine="1920" w:firstLineChars="600"/>
        <w:rPr>
          <w:sz w:val="32"/>
          <w:u w:val="single"/>
        </w:rPr>
      </w:pPr>
      <w:r>
        <w:rPr>
          <w:rFonts w:hint="eastAsia"/>
          <w:sz w:val="32"/>
          <w:u w:val="single"/>
        </w:rPr>
        <w:t xml:space="preserve">Empirical Mode Decomposition </w:t>
      </w:r>
    </w:p>
    <w:p w14:paraId="0AD6993F">
      <w:pPr>
        <w:ind w:left="180" w:right="1103" w:rightChars="525" w:firstLine="1920" w:firstLineChars="600"/>
        <w:rPr>
          <w:sz w:val="32"/>
          <w:u w:val="single"/>
        </w:rPr>
      </w:pPr>
      <w:r>
        <w:rPr>
          <w:rFonts w:hint="eastAsia"/>
          <w:sz w:val="32"/>
          <w:u w:val="single"/>
        </w:rPr>
        <w:t>and BiGRU Neural Network</w:t>
      </w:r>
      <w:r>
        <w:rPr>
          <w:sz w:val="32"/>
          <w:u w:val="single"/>
        </w:rPr>
        <w:t xml:space="preserve"> </w:t>
      </w:r>
      <w:bookmarkEnd w:id="0"/>
      <w:r>
        <w:rPr>
          <w:rFonts w:hint="eastAsia"/>
          <w:sz w:val="32"/>
          <w:u w:val="single"/>
        </w:rPr>
        <w:t xml:space="preserve">   </w:t>
      </w:r>
    </w:p>
    <w:p w14:paraId="65C1C1C1">
      <w:pPr>
        <w:ind w:left="1815" w:leftChars="-50" w:right="1103" w:rightChars="525" w:hanging="1920" w:hangingChars="600"/>
        <w:rPr>
          <w:sz w:val="32"/>
          <w:u w:val="single"/>
        </w:rPr>
      </w:pPr>
    </w:p>
    <w:p w14:paraId="5532E7F9">
      <w:pPr>
        <w:spacing w:line="600" w:lineRule="auto"/>
        <w:ind w:left="1470" w:leftChars="700" w:right="1802" w:rightChars="858"/>
        <w:rPr>
          <w:sz w:val="32"/>
        </w:rPr>
      </w:pPr>
      <w:r>
        <w:rPr>
          <w:rFonts w:hint="eastAsia"/>
          <w:sz w:val="32"/>
        </w:rPr>
        <w:t>院</w:t>
      </w:r>
      <w:r>
        <w:rPr>
          <w:sz w:val="32"/>
        </w:rPr>
        <w:t xml:space="preserve">    </w:t>
      </w:r>
      <w:r>
        <w:rPr>
          <w:rFonts w:hint="eastAsia"/>
          <w:sz w:val="32"/>
        </w:rPr>
        <w:t>别：</w:t>
      </w:r>
      <w:r>
        <w:rPr>
          <w:sz w:val="32"/>
          <w:u w:val="single"/>
        </w:rPr>
        <w:t xml:space="preserve">   </w:t>
      </w:r>
      <w:r>
        <w:rPr>
          <w:rFonts w:hint="eastAsia"/>
          <w:sz w:val="32"/>
          <w:u w:val="single"/>
        </w:rPr>
        <w:t>电子与信息学院</w:t>
      </w:r>
      <w:r>
        <w:rPr>
          <w:sz w:val="32"/>
          <w:u w:val="single"/>
        </w:rPr>
        <w:t xml:space="preserve"> </w:t>
      </w:r>
      <w:r>
        <w:rPr>
          <w:rFonts w:hint="eastAsia"/>
          <w:sz w:val="32"/>
          <w:u w:val="single"/>
        </w:rPr>
        <w:t xml:space="preserve">   </w:t>
      </w:r>
    </w:p>
    <w:p w14:paraId="1CFA13A6">
      <w:pPr>
        <w:spacing w:line="600" w:lineRule="auto"/>
        <w:ind w:left="1470" w:leftChars="700" w:right="1802" w:rightChars="858"/>
        <w:rPr>
          <w:sz w:val="32"/>
        </w:rPr>
      </w:pPr>
      <w:r>
        <w:rPr>
          <w:rFonts w:hint="eastAsia"/>
          <w:sz w:val="32"/>
        </w:rPr>
        <w:t>专</w:t>
      </w:r>
      <w:r>
        <w:rPr>
          <w:sz w:val="32"/>
        </w:rPr>
        <w:t xml:space="preserve">    </w:t>
      </w:r>
      <w:r>
        <w:rPr>
          <w:rFonts w:hint="eastAsia"/>
          <w:sz w:val="32"/>
        </w:rPr>
        <w:t>业：</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网络工程       </w:t>
      </w:r>
    </w:p>
    <w:p w14:paraId="40D09920">
      <w:pPr>
        <w:spacing w:line="600" w:lineRule="auto"/>
        <w:ind w:left="1470" w:leftChars="700" w:right="1802" w:rightChars="858"/>
        <w:rPr>
          <w:sz w:val="32"/>
        </w:rPr>
      </w:pPr>
      <w:r>
        <w:rPr>
          <w:rFonts w:hint="eastAsia"/>
          <w:sz w:val="32"/>
        </w:rPr>
        <w:t>姓</w:t>
      </w:r>
      <w:r>
        <w:rPr>
          <w:sz w:val="32"/>
        </w:rPr>
        <w:t xml:space="preserve">    </w:t>
      </w:r>
      <w:r>
        <w:rPr>
          <w:rFonts w:hint="eastAsia"/>
          <w:sz w:val="32"/>
        </w:rPr>
        <w:t>名：</w:t>
      </w:r>
      <w:r>
        <w:rPr>
          <w:sz w:val="32"/>
          <w:u w:val="single"/>
        </w:rPr>
        <w:t xml:space="preserve">       </w:t>
      </w:r>
      <w:r>
        <w:rPr>
          <w:rFonts w:hint="eastAsia"/>
          <w:sz w:val="32"/>
          <w:u w:val="single"/>
        </w:rPr>
        <w:t xml:space="preserve">李荣仕    </w:t>
      </w:r>
      <w:r>
        <w:rPr>
          <w:sz w:val="32"/>
          <w:u w:val="single"/>
        </w:rPr>
        <w:t xml:space="preserve"> </w:t>
      </w:r>
      <w:r>
        <w:rPr>
          <w:rFonts w:hint="eastAsia"/>
          <w:sz w:val="32"/>
          <w:u w:val="single"/>
        </w:rPr>
        <w:t xml:space="preserve">   </w:t>
      </w:r>
    </w:p>
    <w:p w14:paraId="1D8F47F4">
      <w:pPr>
        <w:spacing w:line="600" w:lineRule="auto"/>
        <w:ind w:left="1470" w:leftChars="700" w:right="1802" w:rightChars="858"/>
        <w:rPr>
          <w:sz w:val="32"/>
        </w:rPr>
      </w:pPr>
      <w:r>
        <w:rPr>
          <w:rFonts w:hint="eastAsia"/>
          <w:sz w:val="32"/>
        </w:rPr>
        <w:t>学</w:t>
      </w:r>
      <w:r>
        <w:rPr>
          <w:sz w:val="32"/>
        </w:rPr>
        <w:t xml:space="preserve">    </w:t>
      </w:r>
      <w:r>
        <w:rPr>
          <w:rFonts w:hint="eastAsia"/>
          <w:sz w:val="32"/>
        </w:rPr>
        <w:t>号：</w:t>
      </w:r>
      <w:r>
        <w:rPr>
          <w:sz w:val="32"/>
          <w:u w:val="single"/>
        </w:rPr>
        <w:t xml:space="preserve">    </w:t>
      </w:r>
      <w:r>
        <w:rPr>
          <w:rFonts w:hint="eastAsia"/>
          <w:sz w:val="32"/>
          <w:u w:val="single"/>
        </w:rPr>
        <w:t xml:space="preserve">2022044743221    </w:t>
      </w:r>
    </w:p>
    <w:p w14:paraId="1CC821A0">
      <w:pPr>
        <w:spacing w:line="600" w:lineRule="auto"/>
        <w:ind w:left="1470" w:leftChars="700" w:right="1802" w:rightChars="858"/>
        <w:rPr>
          <w:sz w:val="32"/>
        </w:rPr>
      </w:pPr>
      <w:r>
        <w:rPr>
          <w:rFonts w:hint="eastAsia"/>
          <w:sz w:val="32"/>
        </w:rPr>
        <w:t>指导教师：</w:t>
      </w:r>
      <w:r>
        <w:rPr>
          <w:sz w:val="32"/>
          <w:u w:val="single"/>
        </w:rPr>
        <w:t xml:space="preserve">   </w:t>
      </w:r>
      <w:r>
        <w:rPr>
          <w:rFonts w:hint="eastAsia"/>
          <w:sz w:val="32"/>
          <w:u w:val="single"/>
        </w:rPr>
        <w:t xml:space="preserve">    林文帅</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44BEC3A0">
      <w:pPr>
        <w:spacing w:line="600" w:lineRule="auto"/>
        <w:ind w:left="1470" w:leftChars="700" w:right="1802" w:rightChars="858"/>
        <w:rPr>
          <w:sz w:val="32"/>
        </w:rPr>
      </w:pPr>
      <w:r>
        <w:rPr>
          <w:rFonts w:hint="eastAsia"/>
          <w:sz w:val="32"/>
        </w:rPr>
        <w:t>日    期：</w:t>
      </w:r>
      <w:r>
        <w:rPr>
          <w:sz w:val="32"/>
          <w:u w:val="single"/>
        </w:rPr>
        <w:t xml:space="preserve">    </w:t>
      </w:r>
      <w:r>
        <w:rPr>
          <w:rFonts w:hint="eastAsia"/>
          <w:sz w:val="32"/>
          <w:u w:val="single"/>
        </w:rPr>
        <w:t xml:space="preserve">            </w:t>
      </w:r>
      <w:r>
        <w:rPr>
          <w:sz w:val="32"/>
          <w:u w:val="single"/>
        </w:rPr>
        <w:t xml:space="preserve">     </w:t>
      </w:r>
    </w:p>
    <w:p w14:paraId="6563BC6C"/>
    <w:p w14:paraId="3E405945"/>
    <w:p w14:paraId="45AD8455"/>
    <w:p w14:paraId="2CBA89AC">
      <w:pPr>
        <w:jc w:val="center"/>
        <w:outlineLvl w:val="0"/>
        <w:rPr>
          <w:rFonts w:hint="eastAsia" w:ascii="黑体" w:hAnsi="黑体" w:eastAsia="黑体" w:cs="黑体"/>
          <w:b/>
          <w:w w:val="90"/>
          <w:sz w:val="32"/>
          <w:szCs w:val="32"/>
        </w:rPr>
      </w:pPr>
      <w:r>
        <w:rPr>
          <w:rFonts w:hint="eastAsia" w:ascii="黑体" w:hAnsi="黑体" w:eastAsia="黑体" w:cs="黑体"/>
          <w:b/>
          <w:w w:val="90"/>
          <w:sz w:val="32"/>
          <w:szCs w:val="32"/>
        </w:rPr>
        <w:t>广东技术师范大学学位论文写作声明和使用授权说明</w:t>
      </w:r>
    </w:p>
    <w:p w14:paraId="0B404854">
      <w:pPr>
        <w:jc w:val="center"/>
        <w:rPr>
          <w:rFonts w:hint="eastAsia" w:ascii="宋体" w:hAnsi="宋体"/>
          <w:sz w:val="28"/>
          <w:szCs w:val="28"/>
        </w:rPr>
      </w:pPr>
    </w:p>
    <w:p w14:paraId="3C2384E0">
      <w:pPr>
        <w:jc w:val="center"/>
        <w:rPr>
          <w:b/>
          <w:sz w:val="18"/>
          <w:szCs w:val="18"/>
        </w:rPr>
      </w:pPr>
      <w:r>
        <w:rPr>
          <w:rFonts w:hint="eastAsia"/>
          <w:b/>
          <w:sz w:val="28"/>
        </w:rPr>
        <w:t>学位论文写作声明</w:t>
      </w:r>
    </w:p>
    <w:p w14:paraId="39AD4E5B">
      <w:pPr>
        <w:jc w:val="center"/>
        <w:rPr>
          <w:rFonts w:hint="eastAsia" w:ascii="宋体" w:hAnsi="宋体"/>
          <w:sz w:val="18"/>
          <w:szCs w:val="18"/>
        </w:rPr>
      </w:pPr>
    </w:p>
    <w:p w14:paraId="48A3CFC0">
      <w:pPr>
        <w:spacing w:line="360" w:lineRule="auto"/>
        <w:ind w:firstLine="480" w:firstLineChars="200"/>
        <w:rPr>
          <w:rFonts w:hint="eastAsia" w:ascii="宋体" w:hAnsi="宋体"/>
          <w:sz w:val="24"/>
        </w:rPr>
      </w:pPr>
      <w:r>
        <w:rPr>
          <w:rFonts w:hint="eastAsia" w:ascii="宋体" w:hAnsi="宋体"/>
          <w:sz w:val="24"/>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4F65D8A8">
      <w:pPr>
        <w:spacing w:line="360" w:lineRule="auto"/>
        <w:rPr>
          <w:sz w:val="24"/>
        </w:rPr>
      </w:pPr>
    </w:p>
    <w:p w14:paraId="1135920E">
      <w:pPr>
        <w:spacing w:line="360" w:lineRule="auto"/>
        <w:rPr>
          <w:sz w:val="24"/>
        </w:rPr>
      </w:pPr>
    </w:p>
    <w:p w14:paraId="4F30E193">
      <w:pPr>
        <w:spacing w:line="360" w:lineRule="auto"/>
        <w:rPr>
          <w:sz w:val="24"/>
        </w:rPr>
      </w:pPr>
    </w:p>
    <w:p w14:paraId="214AB0FA">
      <w:pPr>
        <w:wordWrap w:val="0"/>
        <w:jc w:val="right"/>
        <w:rPr>
          <w:rFonts w:hint="eastAsia" w:ascii="宋体" w:hAnsi="宋体"/>
          <w:sz w:val="24"/>
        </w:rPr>
      </w:pPr>
      <w:r>
        <w:rPr>
          <w:rFonts w:hint="eastAsia" w:ascii="宋体" w:hAnsi="宋体"/>
          <w:sz w:val="24"/>
        </w:rPr>
        <w:t xml:space="preserve">                       论文作者签名：             日期：    年    月   日   </w:t>
      </w:r>
    </w:p>
    <w:p w14:paraId="497421DD">
      <w:pPr>
        <w:spacing w:line="360" w:lineRule="auto"/>
        <w:rPr>
          <w:rFonts w:hint="eastAsia" w:ascii="宋体" w:hAnsi="宋体"/>
          <w:sz w:val="24"/>
        </w:rPr>
      </w:pPr>
    </w:p>
    <w:p w14:paraId="0743FA39">
      <w:pPr>
        <w:rPr>
          <w:rFonts w:hint="eastAsia" w:ascii="宋体" w:hAnsi="宋体"/>
          <w:sz w:val="24"/>
        </w:rPr>
      </w:pPr>
    </w:p>
    <w:p w14:paraId="55E31580">
      <w:pPr>
        <w:rPr>
          <w:rFonts w:hint="eastAsia" w:ascii="宋体" w:hAnsi="宋体"/>
          <w:sz w:val="24"/>
        </w:rPr>
      </w:pPr>
    </w:p>
    <w:p w14:paraId="03BCC391">
      <w:pPr>
        <w:rPr>
          <w:rFonts w:hint="eastAsia" w:ascii="宋体" w:hAnsi="宋体"/>
          <w:sz w:val="24"/>
        </w:rPr>
      </w:pPr>
    </w:p>
    <w:p w14:paraId="7BA75303">
      <w:pPr>
        <w:jc w:val="center"/>
        <w:outlineLvl w:val="0"/>
        <w:rPr>
          <w:b/>
          <w:sz w:val="28"/>
        </w:rPr>
      </w:pPr>
      <w:r>
        <w:rPr>
          <w:rFonts w:hint="eastAsia"/>
          <w:b/>
          <w:sz w:val="28"/>
        </w:rPr>
        <w:t>学位论文使用授权说明</w:t>
      </w:r>
    </w:p>
    <w:p w14:paraId="5D2882EA">
      <w:pPr>
        <w:rPr>
          <w:b/>
          <w:sz w:val="18"/>
          <w:szCs w:val="18"/>
        </w:rPr>
      </w:pPr>
    </w:p>
    <w:p w14:paraId="76332957">
      <w:pPr>
        <w:spacing w:line="360" w:lineRule="auto"/>
        <w:ind w:firstLine="588" w:firstLineChars="245"/>
        <w:rPr>
          <w:rFonts w:hint="eastAsia" w:ascii="宋体" w:hAnsi="宋体"/>
          <w:sz w:val="24"/>
        </w:rPr>
      </w:pPr>
      <w:r>
        <w:rPr>
          <w:rFonts w:hint="eastAsia" w:ascii="宋体" w:hAnsi="宋体"/>
          <w:sz w:val="24"/>
        </w:rPr>
        <w:t>本人完全了解广东技术师范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w14:paraId="23C5E2BF">
      <w:pPr>
        <w:spacing w:line="360" w:lineRule="auto"/>
        <w:ind w:firstLine="588" w:firstLineChars="245"/>
        <w:rPr>
          <w:rFonts w:hint="eastAsia" w:ascii="宋体" w:hAnsi="宋体"/>
          <w:sz w:val="24"/>
        </w:rPr>
      </w:pPr>
    </w:p>
    <w:p w14:paraId="799881D7">
      <w:pPr>
        <w:spacing w:line="360" w:lineRule="auto"/>
        <w:rPr>
          <w:rFonts w:hint="eastAsia" w:ascii="宋体" w:hAnsi="宋体"/>
          <w:sz w:val="24"/>
        </w:rPr>
      </w:pPr>
    </w:p>
    <w:p w14:paraId="6ABA07BE">
      <w:pPr>
        <w:spacing w:line="360" w:lineRule="auto"/>
        <w:ind w:firstLine="588" w:firstLineChars="245"/>
        <w:rPr>
          <w:rFonts w:hint="eastAsia" w:ascii="宋体" w:hAnsi="宋体"/>
          <w:sz w:val="24"/>
        </w:rPr>
      </w:pPr>
    </w:p>
    <w:p w14:paraId="7DC800ED">
      <w:pPr>
        <w:wordWrap w:val="0"/>
        <w:spacing w:line="360" w:lineRule="auto"/>
        <w:ind w:firstLine="588" w:firstLineChars="245"/>
        <w:jc w:val="right"/>
        <w:rPr>
          <w:rFonts w:hint="eastAsia" w:ascii="宋体" w:hAnsi="宋体"/>
          <w:sz w:val="24"/>
        </w:rPr>
      </w:pPr>
      <w:r>
        <w:rPr>
          <w:rFonts w:hint="eastAsia" w:ascii="宋体" w:hAnsi="宋体"/>
          <w:sz w:val="24"/>
        </w:rPr>
        <w:t xml:space="preserve">                 论文作者签名：             导师签名：                 </w:t>
      </w:r>
    </w:p>
    <w:p w14:paraId="7CD87C6E">
      <w:pPr>
        <w:wordWrap w:val="0"/>
        <w:spacing w:line="360" w:lineRule="auto"/>
        <w:ind w:firstLine="588" w:firstLineChars="245"/>
        <w:jc w:val="right"/>
      </w:pPr>
      <w:r>
        <w:rPr>
          <w:rFonts w:hint="eastAsia" w:ascii="宋体" w:hAnsi="宋体"/>
          <w:sz w:val="24"/>
        </w:rPr>
        <w:t xml:space="preserve">                            日期：    年    月    日</w:t>
      </w:r>
    </w:p>
    <w:p w14:paraId="182A7D60">
      <w:pPr>
        <w:sectPr>
          <w:headerReference r:id="rId3" w:type="default"/>
          <w:footerReference r:id="rId5" w:type="default"/>
          <w:headerReference r:id="rId4" w:type="even"/>
          <w:footerReference r:id="rId6" w:type="even"/>
          <w:pgSz w:w="11906" w:h="16838"/>
          <w:pgMar w:top="1588" w:right="1134" w:bottom="1247" w:left="1701" w:header="1021" w:footer="794" w:gutter="0"/>
          <w:cols w:space="425" w:num="1"/>
          <w:docGrid w:type="lines" w:linePitch="312" w:charSpace="0"/>
        </w:sectPr>
      </w:pPr>
    </w:p>
    <w:p w14:paraId="311897A1">
      <w:pPr>
        <w:spacing w:before="312" w:after="312"/>
        <w:jc w:val="center"/>
        <w:outlineLvl w:val="0"/>
        <w:rPr>
          <w:rFonts w:eastAsia="黑体"/>
          <w:b/>
          <w:sz w:val="44"/>
        </w:rPr>
      </w:pPr>
      <w:r>
        <w:rPr>
          <w:rFonts w:hint="eastAsia" w:eastAsia="黑体"/>
          <w:b/>
          <w:sz w:val="44"/>
        </w:rPr>
        <w:t>基于经验模态分解的 BiGRU 神经网络的光伏功率短期预测</w:t>
      </w:r>
    </w:p>
    <w:p w14:paraId="177DC778">
      <w:pPr>
        <w:pStyle w:val="23"/>
        <w:spacing w:before="312" w:after="312"/>
        <w:outlineLvl w:val="0"/>
      </w:pPr>
      <w:r>
        <w:rPr>
          <w:rFonts w:hint="eastAsia"/>
        </w:rPr>
        <w:t>摘要</w:t>
      </w:r>
    </w:p>
    <w:p w14:paraId="4F5A011D">
      <w:pPr>
        <w:pStyle w:val="32"/>
        <w:ind w:firstLine="480"/>
      </w:pPr>
      <w:r>
        <w:rPr>
          <w:rFonts w:hint="eastAsia"/>
        </w:rPr>
        <w:t>“双碳”和能源转型背景下，光伏发电具有清洁、可再生等优势，但光伏功率受太阳辐射、温度、湿度等气象因素影响，具有非线性、非平稳、随机性的特性，已有预测模型无法满足高精度预测需求。为提升光伏功率短期预测精度，本文提出EMD和BiGRU结合的预测模型，以适应不同气象和外部因素的影响。首先利用EMD自适应分解多个平稳的IMF、残余分量，利用BiGRU神经网络双向捕获时序特征，对各分量分别建模预测，不断测试优化模型参数参数。将分别优化后的模型进行预测，最后将各分量预测结果相加得到最终功率。以某光伏电站2018年11月15日、2019年3月5日的实测数据，时间间隔为15分钟，与RNN、LSTM、GRU、单一BIGRU模型进行对比，本文提出的EMD-BiGRU模型对RMSE、MAPE、R²等评价指标均优于对比模型，具有较高的预测精度和稳定性，能够处理光伏功率序列的非平稳性，能够为光伏电站和电网调度提供支撑。</w:t>
      </w:r>
    </w:p>
    <w:p w14:paraId="4AE98A0E">
      <w:pPr>
        <w:pStyle w:val="32"/>
        <w:ind w:firstLine="480"/>
      </w:pPr>
    </w:p>
    <w:p w14:paraId="7C6210BA">
      <w:pPr>
        <w:pStyle w:val="32"/>
        <w:ind w:firstLine="480"/>
      </w:pPr>
      <w:r>
        <w:rPr>
          <w:rFonts w:hint="eastAsia"/>
        </w:rPr>
        <w:t>关键词：光伏功率预测；经验模态分解；BiGRU；时间序列；深度学习</w:t>
      </w:r>
    </w:p>
    <w:p w14:paraId="5928A103">
      <w:pPr>
        <w:pStyle w:val="32"/>
        <w:ind w:firstLine="480"/>
      </w:pPr>
    </w:p>
    <w:p w14:paraId="06B5CA3B">
      <w:r>
        <w:br w:type="page"/>
      </w:r>
    </w:p>
    <w:p w14:paraId="071C009F">
      <w:pPr>
        <w:pStyle w:val="23"/>
        <w:spacing w:before="312" w:after="312"/>
        <w:jc w:val="both"/>
        <w:sectPr>
          <w:headerReference r:id="rId7" w:type="default"/>
          <w:footerReference r:id="rId9" w:type="default"/>
          <w:headerReference r:id="rId8" w:type="even"/>
          <w:footerReference r:id="rId10" w:type="even"/>
          <w:pgSz w:w="11906" w:h="16838"/>
          <w:pgMar w:top="1588" w:right="1134" w:bottom="1247" w:left="1701" w:header="1021" w:footer="794" w:gutter="0"/>
          <w:cols w:space="425" w:num="1"/>
          <w:docGrid w:type="lines" w:linePitch="312" w:charSpace="0"/>
        </w:sectPr>
      </w:pPr>
    </w:p>
    <w:p w14:paraId="5850764D">
      <w:pPr>
        <w:spacing w:before="312" w:after="312"/>
        <w:jc w:val="center"/>
        <w:rPr>
          <w:b/>
          <w:sz w:val="44"/>
        </w:rPr>
      </w:pPr>
      <w:r>
        <w:rPr>
          <w:rFonts w:hint="eastAsia"/>
          <w:b/>
          <w:sz w:val="44"/>
        </w:rPr>
        <w:t>Short-term Prediction of Photovoltaic Power Based on Empirical Mode Decomposition and BiGRU Neural Network</w:t>
      </w:r>
    </w:p>
    <w:p w14:paraId="21D75E10">
      <w:pPr>
        <w:pStyle w:val="25"/>
        <w:spacing w:before="312" w:after="312"/>
        <w:outlineLvl w:val="0"/>
        <w:rPr>
          <w:rFonts w:eastAsia="等线"/>
        </w:rPr>
      </w:pPr>
      <w:r>
        <w:rPr>
          <w:rFonts w:hint="eastAsia" w:eastAsia="等线"/>
        </w:rPr>
        <w:t>ABSTRACT</w:t>
      </w:r>
    </w:p>
    <w:p w14:paraId="5E40497A"/>
    <w:p w14:paraId="634FB9F7">
      <w:pPr>
        <w:pStyle w:val="35"/>
        <w:snapToGrid w:val="0"/>
        <w:ind w:firstLine="480"/>
        <w:rPr>
          <w:rStyle w:val="36"/>
          <w:rFonts w:eastAsia="宋体"/>
        </w:rPr>
      </w:pPr>
      <w:r>
        <w:rPr>
          <w:rStyle w:val="36"/>
          <w:rFonts w:eastAsia="宋体"/>
        </w:rPr>
        <w:t>In the context of the "dual carbon" goals and global energy transition, photovoltaic (PV) power generation presents significant advantages such as being clean and renewable. However, influenced by meteorological factors including solar radiation, temperature, and humidity, PV power output exhibits highly nonlinear, non-stationary, and stochastic characteristics. Existing prediction models often fail to meet the stringent requirements for high-precision forecasting. To improve the accuracy of short-term PV power forecasting, this paper proposes a hybrid prediction model combining Empirical Mode Decomposition (EMD) and Bidirectional Gated Recurrent Unit (BiGRU) networks to adapt to various meteorological and external impacts. Firstly, EMD is utilized to adaptively decompose the raw power sequence into multiple stationary Intrinsic Mode Functions (IMFs) and a residual component. Subsequently, the BiGRU neural network is employed to bidirectionally capture the temporal features, modeling and predicting each component independently while continuously optimizing the hyperparameters. The final predicted power is obtained by aggregating the forecasting results of all individual components. Based on measured data from a PV power station with a 15-minute sampling interval, comparative experiments were conducted against RNN, LSTM, GRU, and single BiGRU models. The results demonstrate that the proposed EMD-BiGRU model outperforms the comparative models across evaluation metrics including RMSE, MAPE, and R². The model exhibits superior prediction accuracy and robustness, effectively addressing the non-stationarity of PV power sequences and providing reliable technical support for PV plant operations and power grid dispatching.</w:t>
      </w:r>
    </w:p>
    <w:p w14:paraId="049E211C"/>
    <w:p w14:paraId="4168E39F">
      <w:pPr>
        <w:spacing w:before="312" w:beforeLines="100" w:after="312" w:afterLines="100"/>
        <w:ind w:firstLine="643"/>
        <w:jc w:val="center"/>
        <w:rPr>
          <w:rStyle w:val="36"/>
          <w:sz w:val="24"/>
        </w:rPr>
      </w:pPr>
      <w:r>
        <w:rPr>
          <w:rStyle w:val="36"/>
          <w:rFonts w:hint="eastAsia"/>
          <w:b/>
          <w:bCs/>
          <w:sz w:val="24"/>
        </w:rPr>
        <w:t>Key words</w:t>
      </w:r>
      <w:r>
        <w:rPr>
          <w:rStyle w:val="36"/>
          <w:rFonts w:hint="eastAsia"/>
          <w:sz w:val="24"/>
        </w:rPr>
        <w:t>：Photovoltaic power prediction; Empirical Mode Decomposition; BiGRU; Time series; Deep Learning</w:t>
      </w:r>
    </w:p>
    <w:p w14:paraId="6FF12A4B">
      <w:pPr>
        <w:rPr>
          <w:rFonts w:hint="eastAsia" w:ascii="黑体" w:hAnsi="黑体" w:eastAsia="黑体" w:cs="宋体"/>
          <w:sz w:val="32"/>
          <w:szCs w:val="32"/>
        </w:rPr>
      </w:pPr>
    </w:p>
    <w:p w14:paraId="11F06FCB">
      <w:pPr>
        <w:spacing w:before="312" w:beforeLines="100" w:after="312" w:afterLines="100"/>
        <w:ind w:firstLine="643"/>
        <w:jc w:val="center"/>
        <w:rPr>
          <w:rFonts w:hint="eastAsia" w:ascii="黑体" w:hAnsi="黑体" w:eastAsia="黑体" w:cs="宋体"/>
          <w:sz w:val="32"/>
          <w:szCs w:val="32"/>
        </w:rPr>
      </w:pPr>
      <w:r>
        <w:rPr>
          <w:rFonts w:hint="eastAsia" w:ascii="黑体" w:hAnsi="黑体" w:eastAsia="黑体" w:cs="宋体"/>
          <w:sz w:val="32"/>
          <w:szCs w:val="32"/>
        </w:rPr>
        <w:t>目录</w:t>
      </w:r>
    </w:p>
    <w:p w14:paraId="4FFD6BA1">
      <w:pPr>
        <w:tabs>
          <w:tab w:val="right" w:leader="dot" w:pos="9071"/>
        </w:tabs>
      </w:pPr>
      <w:r>
        <w:rPr>
          <w:rFonts w:eastAsiaTheme="minorEastAsia"/>
        </w:rPr>
        <w:fldChar w:fldCharType="begin"/>
      </w:r>
      <w:r>
        <w:rPr>
          <w:rFonts w:eastAsiaTheme="minorEastAsia"/>
        </w:rPr>
        <w:instrText xml:space="preserve"> TOC \h \z \t "一级标题,1,二级标题,2,三级标题,3" </w:instrText>
      </w:r>
      <w:r>
        <w:rPr>
          <w:rFonts w:eastAsiaTheme="minorEastAsia"/>
        </w:rPr>
        <w:fldChar w:fldCharType="separate"/>
      </w:r>
      <w:r>
        <w:fldChar w:fldCharType="begin"/>
      </w:r>
      <w:r>
        <w:instrText xml:space="preserve"> HYPERLINK \l "_Toc16466" </w:instrText>
      </w:r>
      <w:r>
        <w:fldChar w:fldCharType="separate"/>
      </w:r>
      <w:r>
        <w:rPr>
          <w:rFonts w:hint="eastAsia"/>
        </w:rPr>
        <w:t>1 绪论</w:t>
      </w:r>
      <w:r>
        <w:tab/>
      </w:r>
      <w:r>
        <w:fldChar w:fldCharType="begin"/>
      </w:r>
      <w:r>
        <w:instrText xml:space="preserve"> PAGEREF _Toc16466 \h </w:instrText>
      </w:r>
      <w:r>
        <w:fldChar w:fldCharType="separate"/>
      </w:r>
      <w:r>
        <w:t>2</w:t>
      </w:r>
      <w:r>
        <w:fldChar w:fldCharType="end"/>
      </w:r>
      <w:r>
        <w:fldChar w:fldCharType="end"/>
      </w:r>
    </w:p>
    <w:p w14:paraId="4816D1C2">
      <w:pPr>
        <w:tabs>
          <w:tab w:val="right" w:leader="dot" w:pos="9071"/>
        </w:tabs>
      </w:pPr>
      <w:r>
        <w:fldChar w:fldCharType="begin"/>
      </w:r>
      <w:r>
        <w:instrText xml:space="preserve"> HYPERLINK \l "_Toc27216" </w:instrText>
      </w:r>
      <w:r>
        <w:fldChar w:fldCharType="separate"/>
      </w:r>
      <w:r>
        <w:rPr>
          <w:rFonts w:hint="eastAsia"/>
        </w:rPr>
        <w:t>1.1 XXXXXXXXXXXX</w:t>
      </w:r>
      <w:r>
        <w:tab/>
      </w:r>
      <w:r>
        <w:fldChar w:fldCharType="begin"/>
      </w:r>
      <w:r>
        <w:instrText xml:space="preserve"> PAGEREF _Toc27216 \h </w:instrText>
      </w:r>
      <w:r>
        <w:fldChar w:fldCharType="separate"/>
      </w:r>
      <w:r>
        <w:t>2</w:t>
      </w:r>
      <w:r>
        <w:fldChar w:fldCharType="end"/>
      </w:r>
      <w:r>
        <w:fldChar w:fldCharType="end"/>
      </w:r>
    </w:p>
    <w:p w14:paraId="2E79EA40">
      <w:pPr>
        <w:tabs>
          <w:tab w:val="right" w:leader="dot" w:pos="9071"/>
        </w:tabs>
      </w:pPr>
      <w:r>
        <w:fldChar w:fldCharType="begin"/>
      </w:r>
      <w:r>
        <w:instrText xml:space="preserve"> HYPERLINK \l "_Toc22809" </w:instrText>
      </w:r>
      <w:r>
        <w:fldChar w:fldCharType="separate"/>
      </w:r>
      <w:r>
        <w:rPr>
          <w:rFonts w:hint="eastAsia"/>
        </w:rPr>
        <w:t>1.2 XXXXXXXXXXXX</w:t>
      </w:r>
      <w:r>
        <w:tab/>
      </w:r>
      <w:r>
        <w:fldChar w:fldCharType="begin"/>
      </w:r>
      <w:r>
        <w:instrText xml:space="preserve"> PAGEREF _Toc22809 \h </w:instrText>
      </w:r>
      <w:r>
        <w:fldChar w:fldCharType="separate"/>
      </w:r>
      <w:r>
        <w:t>2</w:t>
      </w:r>
      <w:r>
        <w:fldChar w:fldCharType="end"/>
      </w:r>
      <w:r>
        <w:fldChar w:fldCharType="end"/>
      </w:r>
    </w:p>
    <w:p w14:paraId="161C6CDF">
      <w:pPr>
        <w:tabs>
          <w:tab w:val="right" w:leader="dot" w:pos="9071"/>
        </w:tabs>
      </w:pPr>
      <w:r>
        <w:fldChar w:fldCharType="begin"/>
      </w:r>
      <w:r>
        <w:instrText xml:space="preserve"> HYPERLINK \l "_Toc1381" </w:instrText>
      </w:r>
      <w:r>
        <w:fldChar w:fldCharType="separate"/>
      </w:r>
      <w:r>
        <w:rPr>
          <w:rFonts w:hint="eastAsia"/>
        </w:rPr>
        <w:t>2 XXXXXXXXXXXX</w:t>
      </w:r>
      <w:r>
        <w:tab/>
      </w:r>
      <w:r>
        <w:fldChar w:fldCharType="begin"/>
      </w:r>
      <w:r>
        <w:instrText xml:space="preserve"> PAGEREF _Toc1381 \h </w:instrText>
      </w:r>
      <w:r>
        <w:fldChar w:fldCharType="separate"/>
      </w:r>
      <w:r>
        <w:t>2</w:t>
      </w:r>
      <w:r>
        <w:fldChar w:fldCharType="end"/>
      </w:r>
      <w:r>
        <w:fldChar w:fldCharType="end"/>
      </w:r>
    </w:p>
    <w:p w14:paraId="5B8975C3">
      <w:pPr>
        <w:tabs>
          <w:tab w:val="right" w:leader="dot" w:pos="9071"/>
        </w:tabs>
      </w:pPr>
      <w:r>
        <w:fldChar w:fldCharType="begin"/>
      </w:r>
      <w:r>
        <w:instrText xml:space="preserve"> HYPERLINK \l "_Toc6588" </w:instrText>
      </w:r>
      <w:r>
        <w:fldChar w:fldCharType="separate"/>
      </w:r>
      <w:r>
        <w:rPr>
          <w:rFonts w:hint="eastAsia"/>
        </w:rPr>
        <w:t>2.1 XXXXXXXXXX</w:t>
      </w:r>
      <w:r>
        <w:tab/>
      </w:r>
      <w:r>
        <w:fldChar w:fldCharType="begin"/>
      </w:r>
      <w:r>
        <w:instrText xml:space="preserve"> PAGEREF _Toc6588 \h </w:instrText>
      </w:r>
      <w:r>
        <w:fldChar w:fldCharType="separate"/>
      </w:r>
      <w:r>
        <w:t>2</w:t>
      </w:r>
      <w:r>
        <w:fldChar w:fldCharType="end"/>
      </w:r>
      <w:r>
        <w:fldChar w:fldCharType="end"/>
      </w:r>
    </w:p>
    <w:p w14:paraId="43779002">
      <w:pPr>
        <w:tabs>
          <w:tab w:val="right" w:leader="dot" w:pos="9071"/>
        </w:tabs>
      </w:pPr>
      <w:r>
        <w:fldChar w:fldCharType="begin"/>
      </w:r>
      <w:r>
        <w:instrText xml:space="preserve"> HYPERLINK \l "_Toc18294" </w:instrText>
      </w:r>
      <w:r>
        <w:fldChar w:fldCharType="separate"/>
      </w:r>
      <w:r>
        <w:t xml:space="preserve">2.1.1 </w:t>
      </w:r>
      <w:r>
        <w:rPr>
          <w:rFonts w:hint="eastAsia"/>
        </w:rPr>
        <w:t>XXXXXXXXXXXXXXXXXXXXX</w:t>
      </w:r>
      <w:r>
        <w:tab/>
      </w:r>
      <w:r>
        <w:fldChar w:fldCharType="begin"/>
      </w:r>
      <w:r>
        <w:instrText xml:space="preserve"> PAGEREF _Toc18294 \h </w:instrText>
      </w:r>
      <w:r>
        <w:fldChar w:fldCharType="separate"/>
      </w:r>
      <w:r>
        <w:t>2</w:t>
      </w:r>
      <w:r>
        <w:fldChar w:fldCharType="end"/>
      </w:r>
      <w:r>
        <w:fldChar w:fldCharType="end"/>
      </w:r>
    </w:p>
    <w:p w14:paraId="5CDC7238">
      <w:pPr>
        <w:tabs>
          <w:tab w:val="right" w:leader="dot" w:pos="9071"/>
        </w:tabs>
      </w:pPr>
      <w:r>
        <w:fldChar w:fldCharType="begin"/>
      </w:r>
      <w:r>
        <w:instrText xml:space="preserve"> HYPERLINK \l "_Toc6840" </w:instrText>
      </w:r>
      <w:r>
        <w:fldChar w:fldCharType="separate"/>
      </w:r>
      <w:r>
        <w:rPr>
          <w:rFonts w:hint="eastAsia"/>
        </w:rPr>
        <w:t>参考文献</w:t>
      </w:r>
      <w:r>
        <w:tab/>
      </w:r>
      <w:r>
        <w:fldChar w:fldCharType="begin"/>
      </w:r>
      <w:r>
        <w:instrText xml:space="preserve"> PAGEREF _Toc6840 \h </w:instrText>
      </w:r>
      <w:r>
        <w:fldChar w:fldCharType="separate"/>
      </w:r>
      <w:r>
        <w:t>4</w:t>
      </w:r>
      <w:r>
        <w:fldChar w:fldCharType="end"/>
      </w:r>
      <w:r>
        <w:fldChar w:fldCharType="end"/>
      </w:r>
    </w:p>
    <w:p w14:paraId="1016B1DA">
      <w:pPr>
        <w:tabs>
          <w:tab w:val="right" w:leader="dot" w:pos="9071"/>
        </w:tabs>
      </w:pPr>
      <w:r>
        <w:fldChar w:fldCharType="begin"/>
      </w:r>
      <w:r>
        <w:instrText xml:space="preserve"> HYPERLINK \l "_Toc30093" </w:instrText>
      </w:r>
      <w:r>
        <w:fldChar w:fldCharType="separate"/>
      </w:r>
      <w:r>
        <w:rPr>
          <w:rFonts w:hint="eastAsia"/>
        </w:rPr>
        <w:t>致谢</w:t>
      </w:r>
      <w:r>
        <w:tab/>
      </w:r>
      <w:r>
        <w:fldChar w:fldCharType="begin"/>
      </w:r>
      <w:r>
        <w:instrText xml:space="preserve"> PAGEREF _Toc30093 \h </w:instrText>
      </w:r>
      <w:r>
        <w:fldChar w:fldCharType="separate"/>
      </w:r>
      <w:r>
        <w:t>5</w:t>
      </w:r>
      <w:r>
        <w:fldChar w:fldCharType="end"/>
      </w:r>
      <w:r>
        <w:fldChar w:fldCharType="end"/>
      </w:r>
    </w:p>
    <w:p w14:paraId="51B1B410">
      <w:pPr>
        <w:tabs>
          <w:tab w:val="right" w:leader="dot" w:pos="9071"/>
        </w:tabs>
      </w:pPr>
      <w:r>
        <w:fldChar w:fldCharType="begin"/>
      </w:r>
      <w:r>
        <w:instrText xml:space="preserve"> HYPERLINK \l "_Toc26990" </w:instrText>
      </w:r>
      <w:r>
        <w:fldChar w:fldCharType="separate"/>
      </w:r>
      <w:r>
        <w:rPr>
          <w:rFonts w:hint="eastAsia"/>
        </w:rPr>
        <w:t>附录A</w:t>
      </w:r>
      <w:r>
        <w:t xml:space="preserve"> </w:t>
      </w:r>
      <w:r>
        <w:rPr>
          <w:rFonts w:hint="eastAsia"/>
        </w:rPr>
        <w:t xml:space="preserve"> XXXXXX</w:t>
      </w:r>
      <w:r>
        <w:tab/>
      </w:r>
      <w:r>
        <w:fldChar w:fldCharType="begin"/>
      </w:r>
      <w:r>
        <w:instrText xml:space="preserve"> PAGEREF _Toc26990 \h </w:instrText>
      </w:r>
      <w:r>
        <w:fldChar w:fldCharType="separate"/>
      </w:r>
      <w:r>
        <w:t>6</w:t>
      </w:r>
      <w:r>
        <w:fldChar w:fldCharType="end"/>
      </w:r>
      <w:r>
        <w:fldChar w:fldCharType="end"/>
      </w:r>
    </w:p>
    <w:p w14:paraId="2955A8AC">
      <w:pPr>
        <w:tabs>
          <w:tab w:val="right" w:leader="dot" w:pos="9071"/>
        </w:tabs>
      </w:pPr>
      <w:r>
        <w:fldChar w:fldCharType="begin"/>
      </w:r>
      <w:r>
        <w:instrText xml:space="preserve"> HYPERLINK \l "_Toc14877" </w:instrText>
      </w:r>
      <w:r>
        <w:fldChar w:fldCharType="separate"/>
      </w:r>
      <w:r>
        <w:rPr>
          <w:rFonts w:hint="eastAsia"/>
        </w:rPr>
        <w:t>附录B</w:t>
      </w:r>
      <w:r>
        <w:t xml:space="preserve"> </w:t>
      </w:r>
      <w:r>
        <w:rPr>
          <w:rFonts w:hint="eastAsia"/>
        </w:rPr>
        <w:t xml:space="preserve"> XXXXXXX</w:t>
      </w:r>
      <w:r>
        <w:tab/>
      </w:r>
      <w:r>
        <w:fldChar w:fldCharType="begin"/>
      </w:r>
      <w:r>
        <w:instrText xml:space="preserve"> PAGEREF _Toc14877 \h </w:instrText>
      </w:r>
      <w:r>
        <w:fldChar w:fldCharType="separate"/>
      </w:r>
      <w:r>
        <w:t>7</w:t>
      </w:r>
      <w:r>
        <w:fldChar w:fldCharType="end"/>
      </w:r>
      <w:r>
        <w:fldChar w:fldCharType="end"/>
      </w:r>
    </w:p>
    <w:p w14:paraId="5634A6AD">
      <w:r>
        <w:fldChar w:fldCharType="end"/>
      </w:r>
    </w:p>
    <w:p w14:paraId="3CEB0CAB">
      <w:pPr>
        <w:sectPr>
          <w:headerReference r:id="rId11" w:type="default"/>
          <w:footerReference r:id="rId13" w:type="default"/>
          <w:headerReference r:id="rId12" w:type="even"/>
          <w:footerReference r:id="rId14" w:type="even"/>
          <w:pgSz w:w="11906" w:h="16838"/>
          <w:pgMar w:top="1588" w:right="1134" w:bottom="1247" w:left="1701" w:header="1021" w:footer="794" w:gutter="0"/>
          <w:pgNumType w:start="1"/>
          <w:cols w:space="425" w:num="1"/>
          <w:docGrid w:type="lines" w:linePitch="312" w:charSpace="0"/>
        </w:sectPr>
      </w:pPr>
    </w:p>
    <w:p w14:paraId="2051E373">
      <w:pPr>
        <w:pStyle w:val="3"/>
        <w:outlineLvl w:val="9"/>
      </w:pPr>
      <w:bookmarkStart w:id="1" w:name="4d53d6bb"/>
    </w:p>
    <w:bookmarkEnd w:id="1"/>
    <w:p w14:paraId="008F78C4">
      <w:pPr>
        <w:pStyle w:val="15"/>
        <w:numPr>
          <w:ilvl w:val="0"/>
          <w:numId w:val="3"/>
        </w:numPr>
        <w:outlineLvl w:val="0"/>
      </w:pPr>
      <w:bookmarkStart w:id="2" w:name="05fa3cc0"/>
      <w:r>
        <w:rPr>
          <w:rFonts w:hint="eastAsia"/>
        </w:rPr>
        <w:t xml:space="preserve"> 绪论</w:t>
      </w:r>
    </w:p>
    <w:p w14:paraId="1B189D58">
      <w:pPr>
        <w:pStyle w:val="17"/>
        <w:spacing w:before="156" w:after="156"/>
        <w:outlineLvl w:val="1"/>
      </w:pPr>
      <w:r>
        <w:rPr>
          <w:rFonts w:hint="eastAsia"/>
        </w:rPr>
        <w:t xml:space="preserve"> 研究背景与意义</w:t>
      </w:r>
    </w:p>
    <w:bookmarkEnd w:id="2"/>
    <w:p w14:paraId="1A58FDE8">
      <w:pPr>
        <w:pStyle w:val="18"/>
        <w:spacing w:before="156" w:after="156"/>
        <w:outlineLvl w:val="2"/>
      </w:pPr>
      <w:bookmarkStart w:id="3" w:name="eba08a55"/>
      <w:r>
        <w:rPr>
          <w:rFonts w:hint="eastAsia"/>
        </w:rPr>
        <w:t xml:space="preserve"> 研究背景</w:t>
      </w:r>
    </w:p>
    <w:bookmarkEnd w:id="3"/>
    <w:p w14:paraId="63117074">
      <w:pPr>
        <w:pStyle w:val="32"/>
        <w:ind w:firstLine="480"/>
      </w:pPr>
      <w:bookmarkStart w:id="4" w:name="u7e363c55"/>
      <w:r>
        <w:rPr>
          <w:rFonts w:hint="eastAsia"/>
        </w:rPr>
        <w:t>全球能源危机和环境问题日渐严重，人工智能技术发展势头迅猛，世界各国正在将开发和利用清洁能源作为重要发展战略，以应对环境改善和庞大的 AI 算力需求 [15]。在一众清洁能源中，太阳能具有分布广泛、储量巨大、无污染的特点，是推动能源转型的关键力量。“十四五”规划以来，我国光伏发电装机容量高速增长，光伏电站在电力系统中的占比不断提升。</w:t>
      </w:r>
    </w:p>
    <w:p w14:paraId="2F13F90E">
      <w:pPr>
        <w:pStyle w:val="32"/>
        <w:ind w:firstLine="480"/>
      </w:pPr>
    </w:p>
    <w:p w14:paraId="2C466741">
      <w:pPr>
        <w:pStyle w:val="32"/>
        <w:ind w:firstLine="480"/>
      </w:pPr>
      <w:r>
        <w:rPr>
          <w:rFonts w:hint="eastAsia"/>
        </w:rPr>
        <w:t>由于太阳辐射强度、环境温度、相对湿度等自然条件的影响，光伏发电功率具有间歇性、波动性和随机性的变化特征。此外，光伏功率的震荡还会导致弃光现象发生。这些因素加重了电网的有功功率平衡难度，严重威胁了电网安全 [4]。实现高精度、高稳定性的短期光伏功率预测，对保障电网安全具有重要意义 [12]。</w:t>
      </w:r>
    </w:p>
    <w:p w14:paraId="23F3E1EF">
      <w:pPr>
        <w:pStyle w:val="32"/>
        <w:ind w:firstLine="480"/>
      </w:pPr>
    </w:p>
    <w:p w14:paraId="5E2F65F0">
      <w:pPr>
        <w:pStyle w:val="32"/>
        <w:ind w:firstLine="480"/>
      </w:pPr>
      <w:r>
        <w:rPr>
          <w:rFonts w:hint="eastAsia"/>
        </w:rPr>
        <w:t>传统统计模型（如回归分析）因对光伏功率的长时序记忆能力不足，对非平稳数据序列的预测存在较大误差 [8]。深度学习中，循环神经网络及其改进模型（LSTM、GRU、BiGRU）对时序处理具有优势，但在处理强波动光伏功率时特征提取仍显不足 [11]。为解决此问题，本文引入经验模态分解（EMD）结合双向门控循环单元（BiGRU），通过“分解-预测-融合”思路进行建模 [1]。</w:t>
      </w:r>
    </w:p>
    <w:bookmarkEnd w:id="4"/>
    <w:p w14:paraId="5B669967">
      <w:pPr>
        <w:pStyle w:val="18"/>
        <w:spacing w:before="156" w:after="156"/>
        <w:outlineLvl w:val="2"/>
      </w:pPr>
      <w:bookmarkStart w:id="5" w:name="kqjsJ"/>
      <w:r>
        <w:rPr>
          <w:rFonts w:hint="eastAsia"/>
        </w:rPr>
        <w:t xml:space="preserve"> </w:t>
      </w:r>
      <w:r>
        <w:t>研究意义</w:t>
      </w:r>
    </w:p>
    <w:bookmarkEnd w:id="5"/>
    <w:p w14:paraId="0A17EFDE">
      <w:pPr>
        <w:pStyle w:val="19"/>
        <w:outlineLvl w:val="3"/>
      </w:pPr>
      <w:bookmarkStart w:id="6" w:name="BtPbf"/>
      <w:r>
        <w:rPr>
          <w:rFonts w:hint="eastAsia"/>
        </w:rPr>
        <w:t xml:space="preserve"> </w:t>
      </w:r>
      <w:r>
        <w:t>理论意义</w:t>
      </w:r>
    </w:p>
    <w:bookmarkEnd w:id="6"/>
    <w:p w14:paraId="5359DD42">
      <w:pPr>
        <w:pStyle w:val="32"/>
        <w:ind w:firstLine="480"/>
      </w:pPr>
      <w:bookmarkStart w:id="7" w:name="u55591f3e"/>
      <w:r>
        <w:t>本研究在三个方面体现了理论意义。首先，将EMD分解与BiGRU网络有机结合，构建了科学的组合模型，有效应对了光伏功率在长期下饿非平稳数据预测问题。其次，系统分析、实践了EMD分解对深度学习预测的提升效果，为EMD在深度学习的广泛应用方面提供一定的理论参考。最后，实验通过不同模型横向对比，得出了BiGRU在光伏功率预测方面具有一定优势的结论，为光伏功率预测模型的优化提供思路。</w:t>
      </w:r>
    </w:p>
    <w:bookmarkEnd w:id="7"/>
    <w:p w14:paraId="3989FD00">
      <w:pPr>
        <w:pStyle w:val="19"/>
        <w:outlineLvl w:val="3"/>
      </w:pPr>
      <w:bookmarkStart w:id="8" w:name="7218a635"/>
      <w:r>
        <w:rPr>
          <w:rFonts w:hint="eastAsia"/>
        </w:rPr>
        <w:t xml:space="preserve"> </w:t>
      </w:r>
      <w:r>
        <w:t>实际意义</w:t>
      </w:r>
    </w:p>
    <w:bookmarkEnd w:id="8"/>
    <w:p w14:paraId="7DBBC289">
      <w:pPr>
        <w:pStyle w:val="32"/>
        <w:ind w:firstLine="480"/>
      </w:pPr>
      <w:bookmarkStart w:id="9" w:name="u79156df0"/>
      <w:r>
        <w:t>实现高精度光伏功率预测，首先可以对电网调度部门的决策提供重要参考。准确的功率预测辅助制定合理的发电计划，减少备用容量，让电网的运行更加经济稳定。其次，对于光伏电站，精准预测不仅可以优化运维策略、辅助判断故障发生，还能降低弃光率，提高运营收益。可靠的预测技术能够推动光伏发电更好地接入电网，促进清洁能源和其他能源多元融合发展。在推动行业发展的同时，还提高了地区电力运转的稳定性，助力我国“双碳”目标实现。</w:t>
      </w:r>
      <w:r>
        <w:rPr>
          <w:rFonts w:hint="eastAsia"/>
        </w:rPr>
        <w:t>实现高精度光伏功率预测，可为电网调度部门提供决策参考，减少备用容量 [10]；对于光伏电站，精准预测能优化运维策略、降低弃光率，助力我国“双碳”目标实现。</w:t>
      </w:r>
    </w:p>
    <w:bookmarkEnd w:id="9"/>
    <w:p w14:paraId="2723044C">
      <w:pPr>
        <w:pStyle w:val="17"/>
        <w:spacing w:before="156" w:after="156"/>
        <w:outlineLvl w:val="1"/>
      </w:pPr>
      <w:bookmarkStart w:id="10" w:name="m8pBo"/>
      <w:r>
        <w:rPr>
          <w:rFonts w:hint="eastAsia"/>
        </w:rPr>
        <w:t xml:space="preserve"> 国内外研究现状</w:t>
      </w:r>
    </w:p>
    <w:bookmarkEnd w:id="10"/>
    <w:p w14:paraId="05689B46">
      <w:pPr>
        <w:pStyle w:val="18"/>
        <w:spacing w:before="156" w:after="156"/>
        <w:outlineLvl w:val="2"/>
      </w:pPr>
      <w:bookmarkStart w:id="11" w:name="DHhVI"/>
      <w:r>
        <w:rPr>
          <w:rFonts w:hint="eastAsia"/>
        </w:rPr>
        <w:t xml:space="preserve"> </w:t>
      </w:r>
      <w:r>
        <w:t>国外研究现状</w:t>
      </w:r>
    </w:p>
    <w:bookmarkEnd w:id="11"/>
    <w:p w14:paraId="191980BB">
      <w:pPr>
        <w:pStyle w:val="32"/>
        <w:ind w:firstLine="480"/>
        <w:rPr>
          <w:rFonts w:hint="eastAsia" w:ascii="宋体" w:hAnsi="宋体" w:cs="宋体"/>
        </w:rPr>
      </w:pPr>
      <w:bookmarkStart w:id="12" w:name="u48823d18"/>
      <w:r>
        <w:rPr>
          <w:rFonts w:ascii="宋体" w:hAnsi="宋体" w:cs="宋体"/>
        </w:rPr>
        <w:t>国外对光伏功率预测的研究起步较早。早期以物理方法与统计方法为主。物理方法对气象数据与地理参数要求严格；统计方法对非线性关系的拟合程度有限。近年来，LSTM、GRU 等网络被广泛应用于功率预测 [5]。在将 EMD 等信号分解技术引入后，非平稳变化问题得到了一定解决。</w:t>
      </w:r>
    </w:p>
    <w:p w14:paraId="026C5789">
      <w:pPr>
        <w:pStyle w:val="32"/>
        <w:ind w:firstLine="480"/>
      </w:pPr>
      <w:r>
        <w:t>深度学习在近年来受到国外研究者的青睐。LSTM、GRU等循环神经网络因其能够有效处理时序依赖关系的有点，被广泛应用于功率预测。双向网络结构也随着研究被引入预测模型，进一步提升了对时序特征的提取能力。在将EMD、VMD等信号分解技术引入深度学习模型后，非平稳变化问题也得到一定的解决。通过分解降低序列复杂度，信号分解技术显著提升了预测效果。</w:t>
      </w:r>
    </w:p>
    <w:bookmarkEnd w:id="12"/>
    <w:p w14:paraId="1166CED5">
      <w:pPr>
        <w:pStyle w:val="18"/>
        <w:spacing w:before="156" w:after="156"/>
        <w:outlineLvl w:val="2"/>
      </w:pPr>
      <w:bookmarkStart w:id="13" w:name="9c6efab7"/>
      <w:r>
        <w:rPr>
          <w:rFonts w:hint="eastAsia"/>
        </w:rPr>
        <w:t xml:space="preserve"> </w:t>
      </w:r>
      <w:r>
        <w:t>国内研究现状</w:t>
      </w:r>
    </w:p>
    <w:bookmarkEnd w:id="13"/>
    <w:p w14:paraId="30196D5E">
      <w:pPr>
        <w:pStyle w:val="32"/>
        <w:ind w:firstLine="480"/>
        <w:rPr>
          <w:rFonts w:hint="eastAsia" w:ascii="宋体" w:hAnsi="宋体" w:cs="宋体"/>
        </w:rPr>
      </w:pPr>
      <w:bookmarkStart w:id="14" w:name="u0b4dc413"/>
      <w:r>
        <w:rPr>
          <w:rFonts w:ascii="宋体" w:hAnsi="宋体" w:cs="宋体"/>
        </w:rPr>
        <w:t>国内光伏功率预测研究发展迅速。许多学者采用 LSTM、GRU 等模型，并通过参数优化提升性能 [6]。随着研究深入，“分解+预测”组合模式成为热点 [3][7]。研究表明，双向循环神经网络在数值预测方面表现优于单向模型 [2][11]。但在模型泛化、复杂天气适应性及模态混叠问题上仍有提升空间 [14]。</w:t>
      </w:r>
    </w:p>
    <w:p w14:paraId="5A856B2A">
      <w:pPr>
        <w:pStyle w:val="32"/>
        <w:ind w:firstLine="480"/>
      </w:pPr>
      <w:r>
        <w:t>相关研究表明，分解算法能够有效应对光伏功率的非平稳性，使得模型可以通过多个维度对数据规律进行学习。双向循环神经网络能够更全面地捕捉时序特征，在数值预测方面表现优于单向模型。但是国内研究在部分模型泛化方面、复杂天气下地稳定性以及EMD分解地模态混叠问题仍然有待提升。在模型参数配置方面，现有研究也期待系统性的优化。</w:t>
      </w:r>
      <w:r>
        <w:rPr>
          <w:rFonts w:hint="eastAsia"/>
        </w:rPr>
        <w:t>将 EMD 分解与 BiGRU 网络有机结合，构建了科学的组合模型，有效应对了非平稳数据预测问题 [5]；系统分析了 EMD 分解对深度学习预测的提升效果，为 EMD 在时序预测中的广泛应用提供理论参考 [9]。</w:t>
      </w:r>
    </w:p>
    <w:bookmarkEnd w:id="14"/>
    <w:p w14:paraId="4B6D170E">
      <w:pPr>
        <w:pStyle w:val="18"/>
        <w:spacing w:before="156" w:after="156"/>
        <w:outlineLvl w:val="2"/>
      </w:pPr>
      <w:bookmarkStart w:id="15" w:name="18bc4b80"/>
      <w:r>
        <w:rPr>
          <w:rFonts w:hint="eastAsia"/>
        </w:rPr>
        <w:t xml:space="preserve"> </w:t>
      </w:r>
      <w:r>
        <w:t>研究现状总结</w:t>
      </w:r>
    </w:p>
    <w:bookmarkEnd w:id="15"/>
    <w:p w14:paraId="331A4409">
      <w:pPr>
        <w:pStyle w:val="32"/>
        <w:ind w:firstLine="480"/>
      </w:pPr>
      <w:bookmarkStart w:id="16" w:name="u14f5aa36"/>
      <w:r>
        <w:t>综合国内外研究来看，基于深度学习的光伏功率预测已经成为主流。尽管信号分解可以有效提升深度学习的预测精度，但仍有以下不足：</w:t>
      </w:r>
    </w:p>
    <w:bookmarkEnd w:id="16"/>
    <w:p w14:paraId="11B0DFD8">
      <w:pPr>
        <w:pStyle w:val="32"/>
        <w:ind w:firstLine="480"/>
        <w:rPr>
          <w:rFonts w:hint="eastAsia" w:ascii="宋体" w:hAnsi="宋体" w:cs="宋体"/>
        </w:rPr>
      </w:pPr>
      <w:bookmarkStart w:id="17" w:name="u7531220f"/>
      <w:r>
        <w:rPr>
          <w:rFonts w:ascii="宋体" w:hAnsi="宋体" w:cs="宋体"/>
        </w:rPr>
        <w:t>单一模型难以处理强非平稳序列；EMD 分解存在模态混叠；BiGRU 网络参数缺乏系统优化；复杂天气下稳定性不足 [13]。针对此，本文提出 EMD-BiGRU 组合预测模型，旨在进一步提高预测精度。</w:t>
      </w:r>
    </w:p>
    <w:p w14:paraId="49881B63">
      <w:pPr>
        <w:pStyle w:val="32"/>
        <w:ind w:firstLine="480"/>
      </w:pPr>
      <w:r>
        <w:t>为了解决上述不足，本文提出EMD-BiGRU组合预测模型。这个组合既利用了EMD分解降低功率变化的复杂度和非平稳性，又通过双向神经网络提升提取特征变化的能力。经过多模型测试对比，这个组合模型更精确有效预测了光伏功率。</w:t>
      </w:r>
    </w:p>
    <w:bookmarkEnd w:id="17"/>
    <w:p w14:paraId="058F8E78">
      <w:pPr>
        <w:pStyle w:val="17"/>
        <w:spacing w:before="156" w:after="156"/>
        <w:outlineLvl w:val="1"/>
      </w:pPr>
      <w:bookmarkStart w:id="18" w:name="f000e63b"/>
      <w:r>
        <w:rPr>
          <w:rFonts w:hint="eastAsia"/>
        </w:rPr>
        <w:t xml:space="preserve"> 研究内容与技术路线</w:t>
      </w:r>
    </w:p>
    <w:bookmarkEnd w:id="18"/>
    <w:p w14:paraId="6F593B7A">
      <w:pPr>
        <w:pStyle w:val="18"/>
        <w:spacing w:before="156" w:after="156"/>
        <w:outlineLvl w:val="2"/>
      </w:pPr>
      <w:bookmarkStart w:id="19" w:name="f774e347"/>
      <w:r>
        <w:rPr>
          <w:rFonts w:hint="eastAsia"/>
        </w:rPr>
        <w:t xml:space="preserve"> </w:t>
      </w:r>
      <w:r>
        <w:t>研究内容</w:t>
      </w:r>
    </w:p>
    <w:bookmarkEnd w:id="19"/>
    <w:p w14:paraId="4D4BA5C4">
      <w:pPr>
        <w:pStyle w:val="32"/>
        <w:ind w:firstLine="480"/>
      </w:pPr>
      <w:bookmarkStart w:id="20" w:name="ufa0f91d2"/>
      <w:r>
        <w:t xml:space="preserve"> 本文研究内容主要包括以下四个方面：</w:t>
      </w:r>
    </w:p>
    <w:bookmarkEnd w:id="20"/>
    <w:p w14:paraId="6A232026">
      <w:pPr>
        <w:pStyle w:val="32"/>
        <w:ind w:firstLine="480"/>
        <w:outlineLvl w:val="3"/>
      </w:pPr>
      <w:bookmarkStart w:id="21" w:name="u73a9eb31"/>
      <w:r>
        <w:t>（1）参考分析光伏功率预测相关论文，总结影响光伏功率的主要因素</w:t>
      </w:r>
    </w:p>
    <w:bookmarkEnd w:id="21"/>
    <w:p w14:paraId="60954ABD">
      <w:pPr>
        <w:pStyle w:val="32"/>
        <w:ind w:firstLine="480"/>
      </w:pPr>
      <w:bookmarkStart w:id="22" w:name="u7ee5de69"/>
      <w:r>
        <w:t>（2）解释EMD算法和BiGRU网络模型相关原理，并构建组合模型，基于实测光伏数据开展实验，分析对比其他常用模型（RNN、LSTM、GRU）效果，对组合模型进行评价总结。</w:t>
      </w:r>
    </w:p>
    <w:bookmarkEnd w:id="22"/>
    <w:p w14:paraId="5A6114F1">
      <w:pPr>
        <w:pStyle w:val="32"/>
        <w:ind w:firstLine="480"/>
      </w:pPr>
      <w:bookmarkStart w:id="23" w:name="u0ddc5afa"/>
      <w:r>
        <w:t>（3）分析不同天气情况下组合模型的表现，探讨模型的不足，并研究模型优化方向。</w:t>
      </w:r>
    </w:p>
    <w:bookmarkEnd w:id="23"/>
    <w:p w14:paraId="596D4B0C">
      <w:pPr>
        <w:pStyle w:val="18"/>
        <w:spacing w:before="156" w:after="156"/>
        <w:outlineLvl w:val="2"/>
      </w:pPr>
      <w:bookmarkStart w:id="24" w:name="64a6b25b"/>
      <w:r>
        <w:rPr>
          <w:rFonts w:hint="eastAsia"/>
        </w:rPr>
        <w:t xml:space="preserve"> </w:t>
      </w:r>
      <w:r>
        <w:t>技术路线</w:t>
      </w:r>
    </w:p>
    <w:bookmarkEnd w:id="24"/>
    <w:p w14:paraId="50E501F8">
      <w:pPr>
        <w:pStyle w:val="32"/>
        <w:ind w:firstLine="480"/>
      </w:pPr>
      <w:bookmarkStart w:id="25" w:name="u9bf61e4d"/>
      <w:r>
        <w:t>本文技术路线如下：</w:t>
      </w:r>
    </w:p>
    <w:bookmarkEnd w:id="25"/>
    <w:p w14:paraId="7C897589">
      <w:pPr>
        <w:pStyle w:val="32"/>
        <w:ind w:firstLine="480"/>
      </w:pPr>
      <w:bookmarkStart w:id="26" w:name="ua3ee32ec"/>
      <w:r>
        <w:t>（1）数据采集与预处理：读取实测光伏数据，完成缺失值处理、异常值剔除、归一化等操作。</w:t>
      </w:r>
    </w:p>
    <w:bookmarkEnd w:id="26"/>
    <w:p w14:paraId="406EFEEF">
      <w:pPr>
        <w:pStyle w:val="32"/>
        <w:ind w:firstLine="480"/>
      </w:pPr>
      <w:bookmarkStart w:id="27" w:name="ue55c6ef8"/>
      <w:r>
        <w:t>（2）EMD 分解：对功率序列进行经验模态分解，得到平稳 IMF 分量与残差。（3）模型构建：搭建 BiGRU 网络，对各分量分别训练预测。</w:t>
      </w:r>
    </w:p>
    <w:bookmarkEnd w:id="27"/>
    <w:p w14:paraId="7D36DB88">
      <w:pPr>
        <w:pStyle w:val="32"/>
        <w:ind w:firstLine="480"/>
        <w:outlineLvl w:val="3"/>
      </w:pPr>
      <w:bookmarkStart w:id="28" w:name="u671572ed"/>
      <w:r>
        <w:t>（4）结果融合：将各分量预测结果叠加，得到最终预测功率。</w:t>
      </w:r>
    </w:p>
    <w:bookmarkEnd w:id="28"/>
    <w:p w14:paraId="3C90DFE6">
      <w:pPr>
        <w:pStyle w:val="32"/>
        <w:ind w:firstLine="480"/>
      </w:pPr>
      <w:bookmarkStart w:id="29" w:name="uabd54f34"/>
      <w:r>
        <w:t>（5）实验验证：设置多组对比模型，使用 RMSE、MAPE、R² 评价模型性能。</w:t>
      </w:r>
    </w:p>
    <w:bookmarkEnd w:id="29"/>
    <w:p w14:paraId="1CEA5F30">
      <w:pPr>
        <w:pStyle w:val="32"/>
        <w:ind w:firstLine="480"/>
        <w:outlineLvl w:val="3"/>
      </w:pPr>
      <w:bookmarkStart w:id="30" w:name="u15bf67a7"/>
      <w:r>
        <w:t>（6）结果分析：分析预测效果，总结模型优势，提出改进方向。</w:t>
      </w:r>
    </w:p>
    <w:p w14:paraId="58422F2C">
      <w:pPr>
        <w:pStyle w:val="32"/>
        <w:ind w:firstLine="480"/>
        <w:jc w:val="center"/>
        <w:rPr>
          <w:rFonts w:hint="eastAsia" w:eastAsia="宋体"/>
          <w:lang w:eastAsia="zh-CN"/>
        </w:rPr>
      </w:pPr>
      <w:r>
        <w:rPr>
          <w:rFonts w:hint="eastAsia" w:eastAsia="宋体"/>
          <w:lang w:eastAsia="zh-CN"/>
        </w:rPr>
        <w:drawing>
          <wp:inline distT="0" distB="0" distL="114300" distR="114300">
            <wp:extent cx="5753735" cy="4011930"/>
            <wp:effectExtent l="0" t="0" r="6985" b="11430"/>
            <wp:docPr id="11" name="图片 11" descr="论文整体矿价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论文整体矿价 (1)"/>
                    <pic:cNvPicPr>
                      <a:picLocks noChangeAspect="1"/>
                    </pic:cNvPicPr>
                  </pic:nvPicPr>
                  <pic:blipFill>
                    <a:blip r:embed="rId21"/>
                    <a:stretch>
                      <a:fillRect/>
                    </a:stretch>
                  </pic:blipFill>
                  <pic:spPr>
                    <a:xfrm>
                      <a:off x="0" y="0"/>
                      <a:ext cx="5753735" cy="4011930"/>
                    </a:xfrm>
                    <a:prstGeom prst="rect">
                      <a:avLst/>
                    </a:prstGeom>
                  </pic:spPr>
                </pic:pic>
              </a:graphicData>
            </a:graphic>
          </wp:inline>
        </w:drawing>
      </w:r>
    </w:p>
    <w:p w14:paraId="6631BCB8">
      <w:pPr>
        <w:pStyle w:val="32"/>
        <w:ind w:firstLine="420"/>
        <w:jc w:val="center"/>
      </w:pPr>
      <w:r>
        <w:rPr>
          <w:rFonts w:hint="eastAsia" w:ascii="宋体" w:hAnsi="宋体" w:eastAsiaTheme="minorEastAsia"/>
          <w:sz w:val="21"/>
        </w:rPr>
        <w:t xml:space="preserve">图 </w:t>
      </w:r>
      <w:r>
        <w:rPr>
          <w:rFonts w:hint="eastAsia" w:ascii="宋体" w:hAnsi="宋体" w:eastAsiaTheme="minorEastAsia"/>
          <w:sz w:val="21"/>
          <w:lang w:val="en-US" w:eastAsia="zh-CN"/>
        </w:rPr>
        <w:t>1.</w:t>
      </w:r>
      <w:r>
        <w:rPr>
          <w:rFonts w:hint="eastAsia" w:ascii="宋体" w:hAnsi="宋体" w:eastAsiaTheme="minorEastAsia"/>
          <w:sz w:val="21"/>
        </w:rPr>
        <w:t>1 EMD-BiGRU 模型的整体架构</w:t>
      </w:r>
    </w:p>
    <w:bookmarkEnd w:id="30"/>
    <w:p w14:paraId="665265BD">
      <w:pPr>
        <w:pStyle w:val="17"/>
        <w:spacing w:before="156" w:after="156"/>
        <w:outlineLvl w:val="1"/>
      </w:pPr>
      <w:bookmarkStart w:id="31" w:name="5fe860b4"/>
      <w:r>
        <w:rPr>
          <w:rFonts w:hint="eastAsia"/>
        </w:rPr>
        <w:t xml:space="preserve"> </w:t>
      </w:r>
      <w:r>
        <w:t>论文结构</w:t>
      </w:r>
    </w:p>
    <w:bookmarkEnd w:id="31"/>
    <w:p w14:paraId="0215F16F">
      <w:pPr>
        <w:pStyle w:val="32"/>
        <w:ind w:firstLine="480"/>
      </w:pPr>
      <w:bookmarkStart w:id="32" w:name="u37363088"/>
      <w:r>
        <w:t>本文共分为 6 章，具体结构如下：</w:t>
      </w:r>
    </w:p>
    <w:bookmarkEnd w:id="32"/>
    <w:p w14:paraId="1EDBE6C6">
      <w:pPr>
        <w:pStyle w:val="32"/>
        <w:ind w:firstLine="480"/>
      </w:pPr>
      <w:bookmarkStart w:id="33" w:name="u4058056d"/>
      <w:r>
        <w:t>第 1 章——绪论，介绍研究背景、意义、国内外现状、研究内容与技术路线。</w:t>
      </w:r>
    </w:p>
    <w:bookmarkEnd w:id="33"/>
    <w:p w14:paraId="7530FD4A">
      <w:pPr>
        <w:pStyle w:val="32"/>
        <w:ind w:firstLine="480"/>
      </w:pPr>
      <w:bookmarkStart w:id="34" w:name="u09ea1255"/>
      <w:r>
        <w:t>第 2 章——相关理论与技术基础，介绍光伏预测、评价指标、EMD、RNN、LSTM、GRU、BiGRU 及数据预处理方法。</w:t>
      </w:r>
    </w:p>
    <w:bookmarkEnd w:id="34"/>
    <w:p w14:paraId="7371FC09">
      <w:pPr>
        <w:pStyle w:val="32"/>
        <w:ind w:firstLine="480"/>
      </w:pPr>
      <w:bookmarkStart w:id="35" w:name="u79977bf7"/>
      <w:r>
        <w:t>第 3 章—— EMD-BiGRU 预测模型设计，详细说明模型框架、数据流程、EMD 实现、网络结构与训练过程。</w:t>
      </w:r>
    </w:p>
    <w:bookmarkEnd w:id="35"/>
    <w:p w14:paraId="76DEE4B8">
      <w:pPr>
        <w:pStyle w:val="32"/>
        <w:ind w:firstLine="480"/>
      </w:pPr>
      <w:bookmarkStart w:id="36" w:name="ufac21280"/>
      <w:r>
        <w:t>第 4 章——数据集与实验环境，介绍实测数据、实验环境、参数设置与对比模型。</w:t>
      </w:r>
    </w:p>
    <w:bookmarkEnd w:id="36"/>
    <w:p w14:paraId="5FF965FF">
      <w:pPr>
        <w:pStyle w:val="32"/>
        <w:ind w:firstLine="480"/>
      </w:pPr>
      <w:bookmarkStart w:id="37" w:name="u1c6d5f55"/>
      <w:r>
        <w:t>第 5 章——实验结果与分析，展示指标对比、预测曲线、损失曲线与天气适应性分析。</w:t>
      </w:r>
    </w:p>
    <w:bookmarkEnd w:id="37"/>
    <w:p w14:paraId="7DCACAEA">
      <w:pPr>
        <w:pStyle w:val="32"/>
        <w:ind w:firstLine="480"/>
      </w:pPr>
      <w:bookmarkStart w:id="38" w:name="uf3a27054"/>
      <w:r>
        <w:t>第 6 章——总结与展望，总结全文工作，指出创新点、不足与未来研究方向。</w:t>
      </w:r>
    </w:p>
    <w:bookmarkEnd w:id="38"/>
    <w:p w14:paraId="67D766B2">
      <w:pPr>
        <w:pStyle w:val="15"/>
        <w:bidi w:val="0"/>
        <w:outlineLvl w:val="0"/>
      </w:pPr>
      <w:bookmarkStart w:id="39" w:name="pJlj7"/>
      <w:r>
        <w:rPr>
          <w:rFonts w:hint="eastAsia"/>
        </w:rPr>
        <w:t xml:space="preserve"> 相关理论与技术基础</w:t>
      </w:r>
    </w:p>
    <w:bookmarkEnd w:id="39"/>
    <w:p w14:paraId="4D8BA5E3">
      <w:pPr>
        <w:pStyle w:val="17"/>
        <w:bidi w:val="0"/>
        <w:outlineLvl w:val="1"/>
      </w:pPr>
      <w:bookmarkStart w:id="40" w:name="bf289dd0"/>
      <w:r>
        <w:rPr>
          <w:rFonts w:hint="eastAsia"/>
        </w:rPr>
        <w:t xml:space="preserve"> 光伏功率短期预测基础</w:t>
      </w:r>
    </w:p>
    <w:bookmarkEnd w:id="40"/>
    <w:p w14:paraId="0167CC89">
      <w:pPr>
        <w:pStyle w:val="18"/>
        <w:bidi w:val="0"/>
        <w:outlineLvl w:val="2"/>
      </w:pPr>
      <w:bookmarkStart w:id="41" w:name="cbe3df91"/>
      <w:r>
        <w:rPr>
          <w:rFonts w:hint="eastAsia"/>
        </w:rPr>
        <w:t xml:space="preserve"> </w:t>
      </w:r>
      <w:r>
        <w:t>光伏功率的特性与影响因素</w:t>
      </w:r>
    </w:p>
    <w:bookmarkEnd w:id="41"/>
    <w:p w14:paraId="061E59CC">
      <w:pPr>
        <w:pStyle w:val="32"/>
        <w:ind w:firstLine="480"/>
      </w:pPr>
      <w:bookmarkStart w:id="42" w:name="u45b54348"/>
      <w:r>
        <w:t>光伏发电是通过光生伏效应，将太阳能直接转化为电能的一种技术。由于受到多种自然环境因素的综合影响，光伏功率呈现出显著的非线性、非平稳性、间歇性与随机性。</w:t>
      </w:r>
    </w:p>
    <w:bookmarkEnd w:id="42"/>
    <w:p w14:paraId="55679929">
      <w:pPr>
        <w:pStyle w:val="32"/>
        <w:ind w:firstLine="480"/>
      </w:pPr>
      <w:bookmarkStart w:id="43" w:name="uca73fcb3"/>
      <w:r>
        <w:t>太阳辐射强度、环境温度、相对湿度、云层遮挡情况、风速、季节变化以及昼夜交替等都是影响光伏功率的主要因素。其中，太阳辐射是光伏功率的最大因素。辐射强度越高，光伏功率通常越大。温度的升高会降低广电转换的效率，从而导致功率下降。此外，湿度和云层变化会直接削弱太阳辐射，进而使光伏功率出现快速波动。以上因素均有明显的周期性与不确定性，使得光伏功率序列难以使用传统线性模型进行高精度预测。</w:t>
      </w:r>
    </w:p>
    <w:p w14:paraId="026BAC1F">
      <w:pPr>
        <w:pStyle w:val="32"/>
        <w:ind w:firstLine="480"/>
      </w:pPr>
    </w:p>
    <w:bookmarkEnd w:id="43"/>
    <w:p w14:paraId="77B6DCE7">
      <w:pPr>
        <w:pStyle w:val="18"/>
        <w:bidi w:val="0"/>
        <w:outlineLvl w:val="2"/>
      </w:pPr>
      <w:bookmarkStart w:id="44" w:name="7b949947"/>
      <w:r>
        <w:rPr>
          <w:rFonts w:hint="eastAsia"/>
        </w:rPr>
        <w:t xml:space="preserve"> </w:t>
      </w:r>
      <w:r>
        <w:t>短期光伏预测的定义与分类</w:t>
      </w:r>
    </w:p>
    <w:bookmarkEnd w:id="44"/>
    <w:p w14:paraId="3D457A3D">
      <w:pPr>
        <w:pStyle w:val="32"/>
        <w:ind w:firstLine="480"/>
      </w:pPr>
      <w:bookmarkStart w:id="45" w:name="u9d197409"/>
      <w:r>
        <w:t>光伏功率预测按照时间尺度可以分为超短期、短期、中期与长期预测。本文研究8小时长度的功率预测，属于短期预测。这种预测通常在实际中用于电网调度计划制定、机组组合优化、储能系统控制以及光伏电站运维安排。这些用途队预测的时间精度和数值精度有一定要求。</w:t>
      </w:r>
    </w:p>
    <w:bookmarkEnd w:id="45"/>
    <w:p w14:paraId="2D6F4B5B">
      <w:pPr>
        <w:pStyle w:val="32"/>
        <w:ind w:firstLine="480"/>
      </w:pPr>
      <w:bookmarkStart w:id="46" w:name="u577d8fb0"/>
      <w:r>
        <w:t>模型的输入特征为 15 分钟一个时间间隔的数据元，其中包括气象与光伏功率数据。数据均来自于传感器的实地采集，基于此构建模型并完成光伏功率预测，属于典型的时间序列预测任务。</w:t>
      </w:r>
    </w:p>
    <w:bookmarkEnd w:id="46"/>
    <w:p w14:paraId="21AAA9B1">
      <w:pPr>
        <w:pStyle w:val="18"/>
        <w:bidi w:val="0"/>
        <w:outlineLvl w:val="2"/>
      </w:pPr>
      <w:bookmarkStart w:id="47" w:name="a8af2f2b"/>
      <w:r>
        <w:rPr>
          <w:rFonts w:hint="eastAsia"/>
        </w:rPr>
        <w:t xml:space="preserve"> </w:t>
      </w:r>
      <w:r>
        <w:t>预测结果评价指标</w:t>
      </w:r>
    </w:p>
    <w:bookmarkEnd w:id="47"/>
    <w:p w14:paraId="2B3CB7A8">
      <w:pPr>
        <w:pStyle w:val="32"/>
        <w:ind w:firstLine="480"/>
      </w:pPr>
      <w:bookmarkStart w:id="48" w:name="u8f89386e"/>
      <w:r>
        <w:rPr>
          <w:rFonts w:ascii="宋体" w:hAnsi="宋体" w:cs="宋体"/>
        </w:rPr>
        <w:t>光伏发电受太阳辐射、温度、湿度等因素影响，具有显著的非线性与间歇性 [10]。本文研究 8 小时长度的短期功率预测，采用 15 分钟间隔的时序数据进行建模。</w:t>
      </w:r>
      <w:r>
        <w:t>为了科学、定量地衡量不同模型的预测精度，本文选取了4类常用的评价指标：均方根误差（RMSE）、平均绝对百分比误差（MAPE）以及决定系数（R²）。</w:t>
      </w:r>
    </w:p>
    <w:bookmarkEnd w:id="48"/>
    <w:p w14:paraId="535E5F07">
      <w:pPr>
        <w:pStyle w:val="32"/>
        <w:numPr>
          <w:ilvl w:val="0"/>
          <w:numId w:val="4"/>
        </w:numPr>
        <w:ind w:firstLine="480"/>
      </w:pPr>
      <w:bookmarkStart w:id="49" w:name="u758f578e"/>
      <w:r>
        <w:t>均方根误差（RMSE）RMSE 对较大误差更为敏感，能够突出极端偏差，是时序预测中最常用的核心指标。公式：</w:t>
      </w:r>
    </w:p>
    <w:p w14:paraId="775E4AF1">
      <w:pPr>
        <w:pStyle w:val="32"/>
        <w:ind w:firstLine="0" w:firstLineChars="0"/>
        <w:rPr>
          <w:rFonts w:hint="eastAsia"/>
        </w:rPr>
      </w:pPr>
      <m:oMathPara>
        <m:oMath>
          <m:r>
            <m:rPr>
              <m:sty m:val="p"/>
            </m:rPr>
            <w:rPr>
              <w:rFonts w:ascii="Cambria Math" w:hAnsi="Cambria Math"/>
            </w:rPr>
            <m:t>RMSE</m:t>
          </m:r>
          <m:r>
            <m:rPr/>
            <w:rPr>
              <w:rFonts w:ascii="Cambria Math" w:hAnsi="Cambria Math"/>
            </w:rPr>
            <m:t> = </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m:rPr/>
                    <w:rPr>
                      <w:rFonts w:ascii="Cambria Math" w:hAnsi="Cambria Math"/>
                    </w:rPr>
                    <m:t>1</m:t>
                  </m:r>
                  <m:ctrlPr>
                    <w:rPr>
                      <w:rFonts w:ascii="Cambria Math" w:hAnsi="Cambria Math"/>
                      <w:i/>
                    </w:rPr>
                  </m:ctrlPr>
                </m:num>
                <m:den>
                  <m:r>
                    <m:rPr>
                      <m:sty m:val="p"/>
                    </m:rPr>
                    <w:rPr>
                      <w:rFonts w:ascii="Cambria Math" w:hAnsi="Cambria Math"/>
                    </w:rPr>
                    <m:t>n</m:t>
                  </m:r>
                  <m:ctrlPr>
                    <w:rPr>
                      <w:rFonts w:ascii="Cambria Math" w:hAnsi="Cambria Math"/>
                      <w:i/>
                    </w:rPr>
                  </m:ctrlPr>
                </m:den>
              </m:f>
              <m:nary>
                <m:naryPr>
                  <m:chr m:val="∑"/>
                  <m:ctrlPr>
                    <w:rPr>
                      <w:rFonts w:ascii="Cambria Math" w:hAnsi="Cambria Math"/>
                    </w:rPr>
                  </m:ctrlPr>
                </m:naryPr>
                <m:sub>
                  <m:r>
                    <m:rPr>
                      <m:sty m:val="p"/>
                    </m:rPr>
                    <w:rPr>
                      <w:rFonts w:ascii="Cambria Math" w:hAnsi="Cambria Math"/>
                    </w:rPr>
                    <m:t>i</m:t>
                  </m:r>
                  <m:r>
                    <m:rPr/>
                    <w:rPr>
                      <w:rFonts w:ascii="Cambria Math" w:hAnsi="Cambria Math"/>
                    </w:rPr>
                    <m:t>=1</m:t>
                  </m:r>
                  <m:ctrlPr>
                    <w:rPr>
                      <w:rFonts w:ascii="Cambria Math" w:hAnsi="Cambria Math"/>
                      <w:i/>
                    </w:rPr>
                  </m:ctrlPr>
                </m:sub>
                <m:sup>
                  <m:r>
                    <m:rPr>
                      <m:sty m:val="p"/>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ctrlPr>
                                    <w:rPr>
                                      <w:rFonts w:ascii="Cambria Math" w:hAnsi="Cambria Math"/>
                                      <w:i/>
                                    </w:rPr>
                                  </m:ctrlPr>
                                </m:sub>
                              </m:sSub>
                              <m:ctrlPr>
                                <w:rPr>
                                  <w:rFonts w:ascii="Cambria Math" w:hAnsi="Cambria Math"/>
                                </w:rPr>
                              </m:ctrlPr>
                            </m:e>
                          </m:acc>
                          <m:r>
                            <m:rPr/>
                            <w:rPr>
                              <w:rFonts w:ascii="Cambria Math" w:hAnsi="Cambria Math"/>
                            </w:rPr>
                            <m:t> − </m:t>
                          </m:r>
                          <m:sSub>
                            <m:sSubPr>
                              <m:ctrlPr>
                                <w:rPr>
                                  <w:rFonts w:ascii="Cambria Math" w:hAnsi="Cambria Math"/>
                                  <w:i/>
                                </w:rPr>
                              </m:ctrlPr>
                            </m:sSubPr>
                            <m:e>
                              <m:r>
                                <m:rPr>
                                  <m:sty m:val="p"/>
                                </m:rPr>
                                <w:rPr>
                                  <w:rFonts w:ascii="Cambria Math" w:hAnsi="Cambria Math"/>
                                </w:rPr>
                                <m:t>y</m:t>
                              </m:r>
                              <m:ctrlPr>
                                <w:rPr>
                                  <w:rFonts w:ascii="Cambria Math" w:hAnsi="Cambria Math"/>
                                  <w:i/>
                                </w:rPr>
                              </m:ctrlPr>
                            </m:e>
                            <m:sub>
                              <m:r>
                                <m:rPr>
                                  <m:sty m:val="p"/>
                                </m:rPr>
                                <w:rPr>
                                  <w:rFonts w:ascii="Cambria Math" w:hAnsi="Cambria Math"/>
                                </w:rPr>
                                <m:t>i</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rPr>
              </m:ctrlPr>
            </m:e>
          </m:rad>
        </m:oMath>
      </m:oMathPara>
    </w:p>
    <w:p w14:paraId="5A822B41">
      <w:pPr>
        <w:pStyle w:val="32"/>
        <w:ind w:left="480" w:firstLine="0" w:firstLineChars="0"/>
        <w:rPr>
          <w:rFonts w:hint="eastAsia"/>
        </w:rPr>
      </w:pPr>
    </w:p>
    <w:bookmarkEnd w:id="49"/>
    <w:p w14:paraId="667075D1">
      <w:pPr>
        <w:pStyle w:val="32"/>
        <w:numPr>
          <w:ilvl w:val="0"/>
          <w:numId w:val="4"/>
        </w:numPr>
        <w:ind w:firstLineChars="0"/>
      </w:pPr>
      <w:bookmarkStart w:id="50" w:name="u45f6db46"/>
      <w:r>
        <w:t>平均绝对百分比误差（MAPE，单位：%）MAPE 将误差相对化，消除量纲影响，便于不同场景下对比。公式：</w:t>
      </w:r>
    </w:p>
    <w:p w14:paraId="0443E69E">
      <w:pPr>
        <w:pStyle w:val="32"/>
        <w:ind w:firstLineChars="0"/>
        <w:rPr>
          <w:rFonts w:hint="eastAsia"/>
        </w:rPr>
      </w:pPr>
      <m:oMathPara>
        <m:oMath>
          <m:r>
            <m:rPr/>
            <w:rPr>
              <w:rFonts w:ascii="Cambria Math" w:hAnsi="Cambria Math"/>
            </w:rPr>
            <m:t>MAPE=</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n</m:t>
              </m:r>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d>
                <m:dPr>
                  <m:begChr m:val="|"/>
                  <m:endChr m:val="|"/>
                  <m:ctrlPr>
                    <w:rPr>
                      <w:rFonts w:ascii="Cambria Math" w:hAnsi="Cambria Math"/>
                      <w:i/>
                    </w:rPr>
                  </m:ctrlPr>
                </m:dPr>
                <m:e>
                  <m:f>
                    <m:fPr>
                      <m:ctrlPr>
                        <w:rPr>
                          <w:rFonts w:ascii="Cambria Math" w:hAnsi="Cambria Math"/>
                        </w:rPr>
                      </m:ctrlPr>
                    </m:fPr>
                    <m:num>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rPr>
                          </m:ctrlPr>
                        </m:e>
                      </m:acc>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rPr>
              </m:ctrlPr>
            </m:e>
          </m:nary>
          <m:r>
            <m:rPr>
              <m:sty m:val="p"/>
            </m:rPr>
            <w:rPr>
              <w:rFonts w:hint="eastAsia" w:ascii="Cambria Math" w:hAnsi="Cambria Math"/>
            </w:rPr>
            <m:t>×</m:t>
          </m:r>
          <m:r>
            <m:rPr/>
            <w:rPr>
              <w:rFonts w:ascii="Cambria Math" w:hAnsi="Cambria Math"/>
            </w:rPr>
            <m:t>100%</m:t>
          </m:r>
        </m:oMath>
      </m:oMathPara>
    </w:p>
    <w:bookmarkEnd w:id="50"/>
    <w:p w14:paraId="0364D0CF">
      <w:pPr>
        <w:pStyle w:val="32"/>
        <w:numPr>
          <w:ilvl w:val="0"/>
          <w:numId w:val="4"/>
        </w:numPr>
        <w:ind w:firstLineChars="0"/>
      </w:pPr>
      <w:bookmarkStart w:id="51" w:name="u603838de"/>
      <w:r>
        <w:t>决定系数（R²）R² 反映预测曲线对真实曲线的拟合程度，取值越接近 1，说明拟合效果越好。公式：</w:t>
      </w:r>
    </w:p>
    <w:p w14:paraId="48850F83">
      <w:pPr>
        <w:pStyle w:val="32"/>
        <w:ind w:firstLineChars="0"/>
        <w:rPr>
          <w:rFonts w:hint="eastAsia"/>
        </w:rPr>
      </w:pPr>
      <m:oMathPara>
        <m:oMath>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=1−</m:t>
          </m:r>
          <m:f>
            <m:fPr>
              <m:ctrlPr>
                <w:rPr>
                  <w:rFonts w:ascii="Cambria Math" w:hAnsi="Cambria Math"/>
                </w:rPr>
              </m:ctrlPr>
            </m:fPr>
            <m:num>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den>
          </m:f>
        </m:oMath>
      </m:oMathPara>
    </w:p>
    <w:bookmarkEnd w:id="51"/>
    <w:p w14:paraId="4DAB4EAB">
      <w:pPr>
        <w:pStyle w:val="32"/>
        <w:ind w:firstLine="480"/>
      </w:pPr>
      <w:bookmarkStart w:id="52" w:name="u74d0b3ec"/>
      <w:r>
        <w:t>在上述指标中：RMSE、MAPE 越小，R² 越接近 1 ,则表示模型预测性能效果越好。</w:t>
      </w:r>
    </w:p>
    <w:bookmarkEnd w:id="52"/>
    <w:p w14:paraId="3FF5DC2C">
      <w:pPr>
        <w:pStyle w:val="17"/>
        <w:bidi w:val="0"/>
        <w:outlineLvl w:val="1"/>
      </w:pPr>
      <w:bookmarkStart w:id="53" w:name="u6304303a"/>
      <w:r>
        <w:rPr>
          <w:rFonts w:hint="eastAsia"/>
        </w:rPr>
        <w:t xml:space="preserve"> </w:t>
      </w:r>
      <w:r>
        <w:t>经验模态分解（EMD）算法</w:t>
      </w:r>
    </w:p>
    <w:bookmarkEnd w:id="53"/>
    <w:p w14:paraId="560C6CF5">
      <w:pPr>
        <w:pStyle w:val="18"/>
        <w:bidi w:val="0"/>
        <w:outlineLvl w:val="2"/>
      </w:pPr>
      <w:bookmarkStart w:id="54" w:name="u422620bf"/>
      <w:r>
        <w:rPr>
          <w:rFonts w:hint="eastAsia"/>
        </w:rPr>
        <w:t xml:space="preserve"> </w:t>
      </w:r>
      <w:r>
        <w:t>EMD 基本原理（可引用）</w:t>
      </w:r>
    </w:p>
    <w:bookmarkEnd w:id="54"/>
    <w:p w14:paraId="35BCDF34">
      <w:pPr>
        <w:pStyle w:val="32"/>
        <w:ind w:firstLine="480"/>
      </w:pPr>
      <w:bookmarkStart w:id="55" w:name="ufd9eb71e"/>
      <w:r>
        <w:t>经验模态分解（Empirical Mode Decomposition，EMD）是一种自适应的信号处理方法，专门用于处理非线性、非平稳序列。它不需要预先设置基函数，而是根据信号自身的时间尺度特征，自动将复杂信号分解为若干个相对平稳的本征模函数（Intrinsic Mode Function，IMF）和一个趋势残余分量。</w:t>
      </w:r>
    </w:p>
    <w:bookmarkEnd w:id="55"/>
    <w:p w14:paraId="29CB8C75">
      <w:pPr>
        <w:pStyle w:val="32"/>
        <w:ind w:firstLine="480"/>
      </w:pPr>
      <w:bookmarkStart w:id="56" w:name="u86e0a6f9"/>
      <w:r>
        <w:t>经过 EMD 分解后，每一个 IMF 分量都包含了原信号在某一特定时间尺度上的波动特征，分量更加平滑、规律性更强，能够显著降低后续神经网络的建模难度。</w:t>
      </w:r>
    </w:p>
    <w:p w14:paraId="357A2EC1">
      <w:pPr>
        <w:pStyle w:val="32"/>
        <w:ind w:firstLine="480"/>
      </w:pPr>
      <m:oMathPara>
        <m:oMath>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r>
                <m:rPr/>
                <w:rPr>
                  <w:rFonts w:ascii="Cambria Math" w:hAnsi="Cambria Math"/>
                </w:rPr>
                <m:t>IM</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i</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e>
          </m:nary>
          <m:r>
            <m:rPr/>
            <w:rPr>
              <w:rFonts w:ascii="Cambria Math" w:hAnsi="Cambria Math"/>
            </w:rPr>
            <m:t>+r</m:t>
          </m:r>
          <m:d>
            <m:dPr>
              <m:ctrlPr>
                <w:rPr>
                  <w:rFonts w:ascii="Cambria Math" w:hAnsi="Cambria Math"/>
                  <w:i/>
                </w:rPr>
              </m:ctrlPr>
            </m:dPr>
            <m:e>
              <m:r>
                <m:rPr/>
                <w:rPr>
                  <w:rFonts w:ascii="Cambria Math" w:hAnsi="Cambria Math"/>
                </w:rPr>
                <m:t>t</m:t>
              </m:r>
              <m:ctrlPr>
                <w:rPr>
                  <w:rFonts w:ascii="Cambria Math" w:hAnsi="Cambria Math"/>
                  <w:i/>
                </w:rPr>
              </m:ctrlPr>
            </m:e>
          </m:d>
        </m:oMath>
      </m:oMathPara>
    </w:p>
    <w:p w14:paraId="752B8391">
      <w:pPr>
        <w:pStyle w:val="32"/>
        <w:ind w:firstLine="480"/>
        <w:rPr>
          <w:rFonts w:hint="eastAsia"/>
        </w:rPr>
      </w:pPr>
    </w:p>
    <w:bookmarkEnd w:id="56"/>
    <w:p w14:paraId="00D831AF">
      <w:pPr>
        <w:pStyle w:val="18"/>
        <w:bidi w:val="0"/>
        <w:outlineLvl w:val="2"/>
      </w:pPr>
      <w:bookmarkStart w:id="57" w:name="93c07f63"/>
      <w:r>
        <w:rPr>
          <w:rFonts w:hint="eastAsia"/>
        </w:rPr>
        <w:t xml:space="preserve"> </w:t>
      </w:r>
      <w:r>
        <w:t>EMD 分解步骤</w:t>
      </w:r>
    </w:p>
    <w:bookmarkEnd w:id="57"/>
    <w:p w14:paraId="00F6BD80">
      <w:pPr>
        <w:pStyle w:val="32"/>
        <w:ind w:firstLine="480"/>
      </w:pPr>
      <w:bookmarkStart w:id="58" w:name="ud9b5571b"/>
      <w:r>
        <w:t>EMD 通过 “筛选过程” 逐层提取 IMF，其核心流程如下：</w:t>
      </w:r>
    </w:p>
    <w:bookmarkEnd w:id="58"/>
    <w:p w14:paraId="14D09073">
      <w:pPr>
        <w:pStyle w:val="32"/>
        <w:numPr>
          <w:ilvl w:val="0"/>
          <w:numId w:val="5"/>
        </w:numPr>
        <w:ind w:firstLine="480"/>
      </w:pPr>
      <w:bookmarkStart w:id="59" w:name="ubbff2f0f"/>
      <w:r>
        <w:t>寻找原始信号的所有极大值点与极小值点；</w:t>
      </w:r>
    </w:p>
    <w:bookmarkEnd w:id="59"/>
    <w:p w14:paraId="20424C8E">
      <w:pPr>
        <w:pStyle w:val="32"/>
        <w:numPr>
          <w:ilvl w:val="0"/>
          <w:numId w:val="5"/>
        </w:numPr>
        <w:ind w:firstLine="480"/>
      </w:pPr>
      <w:bookmarkStart w:id="60" w:name="uc0317b24"/>
      <w:r>
        <w:t>利用三次样条插值分别拟合上、下包络线；</w:t>
      </w:r>
    </w:p>
    <w:bookmarkEnd w:id="60"/>
    <w:p w14:paraId="2A7F9454">
      <w:pPr>
        <w:pStyle w:val="32"/>
        <w:numPr>
          <w:ilvl w:val="0"/>
          <w:numId w:val="5"/>
        </w:numPr>
        <w:ind w:firstLine="480"/>
      </w:pPr>
      <w:bookmarkStart w:id="61" w:name="u0d062f72"/>
      <w:r>
        <w:t>计算上下包络线的均值曲线；</w:t>
      </w:r>
    </w:p>
    <w:bookmarkEnd w:id="61"/>
    <w:p w14:paraId="7B6A2734">
      <w:pPr>
        <w:pStyle w:val="32"/>
        <w:numPr>
          <w:ilvl w:val="0"/>
          <w:numId w:val="5"/>
        </w:numPr>
        <w:ind w:firstLine="480"/>
      </w:pPr>
      <w:bookmarkStart w:id="62" w:name="ue6c77045"/>
      <w:r>
        <w:t>用原始信号减去均值曲线，得到候选 IMF 分量；</w:t>
      </w:r>
    </w:p>
    <w:bookmarkEnd w:id="62"/>
    <w:p w14:paraId="326EDF6E">
      <w:pPr>
        <w:pStyle w:val="32"/>
        <w:numPr>
          <w:ilvl w:val="0"/>
          <w:numId w:val="5"/>
        </w:numPr>
        <w:ind w:firstLine="480"/>
      </w:pPr>
      <w:bookmarkStart w:id="63" w:name="ud5d84912"/>
      <w:r>
        <w:t>判断是否满足 IMF 条件，若满足则保留，否则继续筛选；</w:t>
      </w:r>
    </w:p>
    <w:bookmarkEnd w:id="63"/>
    <w:p w14:paraId="627E3F9F">
      <w:pPr>
        <w:pStyle w:val="32"/>
        <w:numPr>
          <w:ilvl w:val="0"/>
          <w:numId w:val="5"/>
        </w:numPr>
        <w:ind w:firstLine="480"/>
      </w:pPr>
      <w:bookmarkStart w:id="64" w:name="ua3643d87"/>
      <w:r>
        <w:t>将已提取的 IMF 从原信号中剔除，对剩余信号重复上述步骤，直到残余分量为单调趋势为止。</w:t>
      </w:r>
    </w:p>
    <w:bookmarkEnd w:id="64"/>
    <w:p w14:paraId="205BAD9A">
      <w:pPr>
        <w:pStyle w:val="32"/>
        <w:numPr>
          <w:ilvl w:val="0"/>
          <w:numId w:val="5"/>
        </w:numPr>
        <w:ind w:firstLine="480"/>
      </w:pPr>
      <w:bookmarkStart w:id="65" w:name="ud9c55179"/>
      <w:r>
        <w:t>最终，信号可表示为：x(t)=∑i=1nIMFi(t)+r(t)其中，IMFi为第 i 个本征模函数，r(t)为残余趋势分量。</w:t>
      </w:r>
    </w:p>
    <w:bookmarkEnd w:id="65"/>
    <w:p w14:paraId="781FA391">
      <w:pPr>
        <w:pStyle w:val="18"/>
        <w:bidi w:val="0"/>
        <w:outlineLvl w:val="2"/>
      </w:pPr>
      <w:bookmarkStart w:id="66" w:name="f57df836"/>
      <w:r>
        <w:rPr>
          <w:rFonts w:hint="eastAsia"/>
        </w:rPr>
        <w:t xml:space="preserve"> </w:t>
      </w:r>
      <w:r>
        <w:t>模态混叠问题</w:t>
      </w:r>
    </w:p>
    <w:bookmarkEnd w:id="66"/>
    <w:p w14:paraId="70D2DB79">
      <w:pPr>
        <w:pStyle w:val="32"/>
        <w:ind w:firstLine="480"/>
      </w:pPr>
      <w:bookmarkStart w:id="67" w:name="u592a0e70"/>
      <w:r>
        <w:t>模态混叠是 EMD 的典型问题，指不同时间尺度的特征出现在同一个 IMF 分量中，导致分量物理意义模糊。其主要成因包括信号突变、间断点与噪声干扰。在实际应用中，可通过合理筛选有效分量、数据预处理等方式减轻其影响，本文即采用保留前序有效 IMF、剔除高频噪声分量的策略提升分解质量。</w:t>
      </w:r>
    </w:p>
    <w:bookmarkEnd w:id="67"/>
    <w:p w14:paraId="643A9D14">
      <w:pPr>
        <w:pStyle w:val="17"/>
        <w:bidi w:val="0"/>
        <w:outlineLvl w:val="1"/>
      </w:pPr>
      <w:bookmarkStart w:id="68" w:name="1812ace2"/>
      <w:r>
        <w:t xml:space="preserve"> 循环神经网络相关模型</w:t>
      </w:r>
    </w:p>
    <w:bookmarkEnd w:id="68"/>
    <w:p w14:paraId="37A8E64D">
      <w:pPr>
        <w:pStyle w:val="18"/>
        <w:bidi w:val="0"/>
        <w:outlineLvl w:val="2"/>
      </w:pPr>
      <w:bookmarkStart w:id="69" w:name="b218cf18"/>
      <w:r>
        <w:t xml:space="preserve"> 循环神经网络（RNN）</w:t>
      </w:r>
    </w:p>
    <w:bookmarkEnd w:id="69"/>
    <w:p w14:paraId="6597F03C">
      <w:pPr>
        <w:pStyle w:val="32"/>
        <w:ind w:firstLine="480"/>
      </w:pPr>
      <w:bookmarkStart w:id="70" w:name="u2af16fda"/>
      <w:r>
        <w:t>循环神经网络（RNN）是一类专门用于处理时序数据的神经网络，其核心特点是具有记忆能力，能够利用历史信息影响后续输出。RNN 在隐藏层之间建立连接，使得信息能够持续传递。</w:t>
      </w:r>
    </w:p>
    <w:bookmarkEnd w:id="70"/>
    <w:p w14:paraId="10E82CF4">
      <w:pPr>
        <w:pStyle w:val="32"/>
        <w:ind w:firstLine="480"/>
      </w:pPr>
      <w:bookmarkStart w:id="71" w:name="u391dfae3"/>
      <w:r>
        <w:t>但传统 RNN 在处理较长时序序列时，会出现梯度消失或梯度爆炸问题，难以学习长期依赖关系，因此在光伏功率这类长时序、强波动预测中效果有限。</w:t>
      </w:r>
    </w:p>
    <w:bookmarkEnd w:id="71"/>
    <w:p w14:paraId="3611497C">
      <w:pPr>
        <w:pStyle w:val="18"/>
        <w:bidi w:val="0"/>
        <w:outlineLvl w:val="2"/>
      </w:pPr>
      <w:bookmarkStart w:id="72" w:name="3a17b5b7"/>
      <w:r>
        <w:t xml:space="preserve"> 长短期记忆网络（LSTM）</w:t>
      </w:r>
    </w:p>
    <w:bookmarkEnd w:id="72"/>
    <w:p w14:paraId="503CE067">
      <w:pPr>
        <w:pStyle w:val="32"/>
        <w:ind w:firstLine="480"/>
      </w:pPr>
      <w:bookmarkStart w:id="73" w:name="ua73a2c9a"/>
      <w:r>
        <w:t>长短期记忆网络（LSTM）是 RNN 的改进模型，通过引入门控机制解决梯度消失问题。LSTM 包含三个门结构：</w:t>
      </w:r>
      <w:bookmarkStart w:id="232" w:name="_GoBack"/>
      <w:bookmarkEnd w:id="232"/>
    </w:p>
    <w:bookmarkEnd w:id="73"/>
    <w:p w14:paraId="4A79BEC3">
      <w:pPr>
        <w:pStyle w:val="32"/>
        <w:ind w:firstLine="480"/>
      </w:pPr>
      <w:bookmarkStart w:id="74" w:name="u9677dfe7"/>
      <w:r>
        <w:t>遗忘门：控制上一时刻信息的保留程度；</w:t>
      </w:r>
    </w:p>
    <w:bookmarkEnd w:id="74"/>
    <w:p w14:paraId="3B981588">
      <w:pPr>
        <w:pStyle w:val="32"/>
        <w:ind w:firstLine="480"/>
      </w:pPr>
      <w:bookmarkStart w:id="75" w:name="u278d341f"/>
      <w:r>
        <w:t>输入门：控制当前时刻信息的写入；</w:t>
      </w:r>
    </w:p>
    <w:bookmarkEnd w:id="75"/>
    <w:p w14:paraId="547EE250">
      <w:pPr>
        <w:pStyle w:val="32"/>
        <w:ind w:firstLine="480"/>
      </w:pPr>
      <w:bookmarkStart w:id="76" w:name="ua0a5d2e2"/>
      <w:r>
        <w:t>输出门：控制当前时刻输出的信息。</w:t>
      </w:r>
    </w:p>
    <w:bookmarkEnd w:id="76"/>
    <w:p w14:paraId="22BD0416">
      <w:pPr>
        <w:pStyle w:val="32"/>
        <w:ind w:firstLine="480"/>
      </w:pPr>
      <w:bookmarkStart w:id="77" w:name="u864f4bcf"/>
      <w:r>
        <w:t>通过三门结构的协同作用，LSTM 能够有效捕捉长时序中的长期依赖关系，在光伏功率预测中被广泛使用。</w:t>
      </w:r>
    </w:p>
    <w:p w14:paraId="2C5755C6">
      <w:pPr>
        <w:pStyle w:val="32"/>
        <w:ind w:firstLine="480"/>
      </w:pPr>
    </w:p>
    <w:p w14:paraId="05899F7F">
      <w:pPr>
        <w:pStyle w:val="32"/>
        <w:ind w:firstLine="480"/>
        <w:jc w:val="center"/>
        <w:rPr>
          <w:rFonts w:hint="eastAsia" w:eastAsia="宋体"/>
          <w:lang w:eastAsia="zh-CN"/>
        </w:rPr>
      </w:pPr>
      <w:r>
        <w:drawing>
          <wp:inline distT="0" distB="0" distL="114300" distR="114300">
            <wp:extent cx="5235575" cy="3806190"/>
            <wp:effectExtent l="0" t="0" r="6985" b="381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2"/>
                    <a:stretch>
                      <a:fillRect/>
                    </a:stretch>
                  </pic:blipFill>
                  <pic:spPr>
                    <a:xfrm>
                      <a:off x="0" y="0"/>
                      <a:ext cx="5235575" cy="3806190"/>
                    </a:xfrm>
                    <a:prstGeom prst="rect">
                      <a:avLst/>
                    </a:prstGeom>
                    <a:noFill/>
                    <a:ln>
                      <a:noFill/>
                    </a:ln>
                  </pic:spPr>
                </pic:pic>
              </a:graphicData>
            </a:graphic>
          </wp:inline>
        </w:drawing>
      </w:r>
    </w:p>
    <w:p w14:paraId="08730D84">
      <w:pPr>
        <w:keepNext w:val="0"/>
        <w:keepLines w:val="0"/>
        <w:widowControl/>
        <w:suppressLineNumbers w:val="0"/>
        <w:jc w:val="center"/>
        <w:rPr>
          <w:rFonts w:hint="eastAsia" w:eastAsiaTheme="minorEastAsia"/>
          <w:lang w:val="en-US" w:eastAsia="zh-CN"/>
        </w:rPr>
      </w:pPr>
      <w:r>
        <w:rPr>
          <w:rFonts w:hint="eastAsia" w:ascii="宋体" w:hAnsi="宋体" w:eastAsiaTheme="minorEastAsia"/>
          <w:sz w:val="21"/>
        </w:rPr>
        <w:t xml:space="preserve">图 </w:t>
      </w:r>
      <w:r>
        <w:rPr>
          <w:rFonts w:hint="eastAsia" w:ascii="宋体" w:hAnsi="宋体" w:eastAsiaTheme="minorEastAsia"/>
          <w:sz w:val="21"/>
          <w:lang w:val="en-US" w:eastAsia="zh-CN"/>
        </w:rPr>
        <w:t>1.</w:t>
      </w:r>
      <w:r>
        <w:rPr>
          <w:rFonts w:hint="eastAsia" w:ascii="宋体" w:hAnsi="宋体" w:eastAsiaTheme="minorEastAsia"/>
          <w:sz w:val="21"/>
        </w:rPr>
        <w:t xml:space="preserve">1 </w:t>
      </w:r>
      <w:r>
        <w:rPr>
          <w:rFonts w:hint="default" w:ascii="宋体" w:hAnsi="宋体" w:eastAsiaTheme="minorEastAsia"/>
          <w:sz w:val="21"/>
          <w:lang w:val="en-US" w:eastAsia="zh-CN"/>
        </w:rPr>
        <w:t xml:space="preserve">LSTM </w:t>
      </w:r>
      <w:r>
        <w:rPr>
          <w:rFonts w:hint="eastAsia" w:ascii="宋体" w:hAnsi="宋体" w:eastAsiaTheme="minorEastAsia"/>
          <w:sz w:val="21"/>
          <w:lang w:val="en-US" w:eastAsia="zh-CN"/>
        </w:rPr>
        <w:t>的结</w:t>
      </w:r>
      <w:r>
        <w:rPr>
          <w:rFonts w:hint="eastAsia" w:ascii="宋体" w:hAnsi="宋体" w:eastAsiaTheme="minorEastAsia"/>
          <w:sz w:val="21"/>
        </w:rPr>
        <w:t>构</w:t>
      </w:r>
      <w:r>
        <w:rPr>
          <w:rFonts w:hint="eastAsia" w:ascii="宋体" w:hAnsi="宋体" w:eastAsiaTheme="minorEastAsia"/>
          <w:sz w:val="21"/>
          <w:lang w:val="en-US" w:eastAsia="zh-CN"/>
        </w:rPr>
        <w:t>图</w:t>
      </w:r>
    </w:p>
    <w:p w14:paraId="7AD45C39">
      <w:pPr>
        <w:pStyle w:val="32"/>
      </w:pPr>
    </w:p>
    <w:bookmarkEnd w:id="77"/>
    <w:p w14:paraId="48527E7B">
      <w:pPr>
        <w:pStyle w:val="18"/>
        <w:bidi w:val="0"/>
        <w:outlineLvl w:val="2"/>
      </w:pPr>
      <w:bookmarkStart w:id="78" w:name="f660a65a"/>
      <w:r>
        <w:t xml:space="preserve"> 门控循环单元（GRU）</w:t>
      </w:r>
    </w:p>
    <w:bookmarkEnd w:id="78"/>
    <w:p w14:paraId="1FCB2142">
      <w:pPr>
        <w:pStyle w:val="32"/>
        <w:ind w:firstLine="480"/>
      </w:pPr>
      <w:bookmarkStart w:id="79" w:name="u3a5993f6"/>
      <w:r>
        <w:t>门控循环单元（GRU）是对 LSTM 的简化，将遗忘门与输入门合并为更新门，同时保留重置门。GRU 在保持 LSTM 预测性能的同时，减少了参数数量，提升了训练速度，更适合工程部署。</w:t>
      </w:r>
    </w:p>
    <w:p w14:paraId="48F77664">
      <w:pPr>
        <w:pStyle w:val="32"/>
        <w:ind w:firstLine="480"/>
        <w:rPr>
          <w:rFonts w:hint="eastAsia"/>
        </w:rPr>
      </w:pPr>
      <w:r>
        <w:t>更新门（Update Gate）：</w:t>
      </w:r>
    </w:p>
    <w:p w14:paraId="09FB7582">
      <w:pPr>
        <w:pStyle w:val="32"/>
        <w:ind w:firstLine="480"/>
      </w:pPr>
      <m:oMathPara>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z</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z</m:t>
                  </m:r>
                  <m:ctrlPr>
                    <w:rPr>
                      <w:rFonts w:ascii="Cambria Math" w:hAnsi="Cambria Math"/>
                      <w:i/>
                    </w:rPr>
                  </m:ctrlPr>
                </m:sub>
              </m:sSub>
              <m:ctrlPr>
                <w:rPr>
                  <w:rFonts w:ascii="Cambria Math" w:hAnsi="Cambria Math"/>
                  <w:i/>
                </w:rPr>
              </m:ctrlPr>
            </m:e>
          </m:d>
        </m:oMath>
      </m:oMathPara>
    </w:p>
    <w:p w14:paraId="77E5A421">
      <w:pPr>
        <w:pStyle w:val="32"/>
        <w:ind w:firstLine="480"/>
      </w:pPr>
      <w:r>
        <w:t>重置门（Reset Gate）：</w:t>
      </w:r>
    </w:p>
    <w:p w14:paraId="385F36B9">
      <w:pPr>
        <w:pStyle w:val="32"/>
        <w:ind w:firstLine="480"/>
      </w:pPr>
      <m:oMathPara>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r</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r</m:t>
                  </m:r>
                  <m:ctrlPr>
                    <w:rPr>
                      <w:rFonts w:ascii="Cambria Math" w:hAnsi="Cambria Math"/>
                      <w:i/>
                    </w:rPr>
                  </m:ctrlPr>
                </m:sub>
              </m:sSub>
              <m:ctrlPr>
                <w:rPr>
                  <w:rFonts w:ascii="Cambria Math" w:hAnsi="Cambria Math"/>
                  <w:i/>
                </w:rPr>
              </m:ctrlPr>
            </m:e>
          </m:d>
        </m:oMath>
      </m:oMathPara>
    </w:p>
    <w:p w14:paraId="5356C159">
      <w:pPr>
        <w:pStyle w:val="32"/>
        <w:ind w:firstLine="480"/>
      </w:pPr>
      <w:r>
        <w:t>候选隐藏状态：</w:t>
      </w:r>
    </w:p>
    <w:p w14:paraId="7C888FE6">
      <w:pPr>
        <w:pStyle w:val="32"/>
        <w:ind w:firstLine="480"/>
      </w:pPr>
      <m:oMathPara>
        <m:oMath>
          <m:acc>
            <m:accPr>
              <m:chr m:val="̃"/>
              <m:ctrlPr>
                <w:rPr>
                  <w:rFonts w:ascii="Cambria Math" w:hAnsi="Cambria Math"/>
                </w:rPr>
              </m:ctrlPr>
            </m:accPr>
            <m:e>
              <m:sSub>
                <m:sSubPr>
                  <m:ctrlPr>
                    <w:rPr>
                      <w:rFonts w:ascii="Cambria Math" w:hAnsi="Cambria Math"/>
                      <w:i/>
                    </w:rPr>
                  </m:ctrlPr>
                </m:sSubPr>
                <m:e>
                  <m:r>
                    <m:rPr/>
                    <w:rPr>
                      <w:rFonts w:ascii="Cambria Math" w:hAnsi="Cambria Math"/>
                    </w:rPr>
                    <m:t>ℎ</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r>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r>
                    <m:rPr/>
                    <w:rPr>
                      <w:rFonts w:ascii="Cambria Math" w:hAnsi="Cambria Math"/>
                    </w:rPr>
                    <m:t>W</m:t>
                  </m:r>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+b</m:t>
                  </m:r>
                  <m:ctrlPr>
                    <w:rPr>
                      <w:rFonts w:ascii="Cambria Math" w:hAnsi="Cambria Math"/>
                      <w:i/>
                    </w:rPr>
                  </m:ctrlPr>
                </m:e>
              </m:d>
              <m:ctrlPr>
                <w:rPr>
                  <w:rFonts w:ascii="Cambria Math" w:hAnsi="Cambria Math"/>
                </w:rPr>
              </m:ctrlPr>
            </m:e>
          </m:func>
        </m:oMath>
      </m:oMathPara>
    </w:p>
    <w:p w14:paraId="6C79498B">
      <w:pPr>
        <w:pStyle w:val="32"/>
        <w:ind w:firstLine="480"/>
      </w:pPr>
      <w:r>
        <w:t>当前隐藏状态（最终输出）：</w:t>
      </w:r>
    </w:p>
    <w:p w14:paraId="01754EFD">
      <w:pPr>
        <w:pStyle w:val="32"/>
        <w:ind w:firstLine="480"/>
      </w:pPr>
      <m:oMathPara>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1−</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acc>
            <m:accPr>
              <m:chr m:val="̃"/>
              <m:ctrlPr>
                <w:rPr>
                  <w:rFonts w:ascii="Cambria Math" w:hAnsi="Cambria Math"/>
                </w:rPr>
              </m:ctrlPr>
            </m:accPr>
            <m:e>
              <m:sSub>
                <m:sSubPr>
                  <m:ctrlPr>
                    <w:rPr>
                      <w:rFonts w:ascii="Cambria Math" w:hAnsi="Cambria Math"/>
                      <w:i/>
                    </w:rPr>
                  </m:ctrlPr>
                </m:sSubPr>
                <m:e>
                  <m:r>
                    <m:rPr/>
                    <w:rPr>
                      <w:rFonts w:ascii="Cambria Math" w:hAnsi="Cambria Math"/>
                    </w:rPr>
                    <m:t>ℎ</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m:oMathPara>
    </w:p>
    <w:p w14:paraId="30B114D8">
      <w:pPr>
        <w:pStyle w:val="32"/>
        <w:ind w:firstLine="480"/>
        <w:rPr>
          <w:rFonts w:hint="eastAsia"/>
        </w:rPr>
      </w:pPr>
    </w:p>
    <w:bookmarkEnd w:id="79"/>
    <w:p w14:paraId="4EC79C05">
      <w:pPr>
        <w:pStyle w:val="18"/>
        <w:bidi w:val="0"/>
        <w:outlineLvl w:val="2"/>
      </w:pPr>
      <w:bookmarkStart w:id="80" w:name="0ba71926"/>
      <w:r>
        <w:t xml:space="preserve"> 双向门控循环单元（BiGRU）</w:t>
      </w:r>
    </w:p>
    <w:bookmarkEnd w:id="80"/>
    <w:p w14:paraId="5AB94AC0">
      <w:pPr>
        <w:pStyle w:val="32"/>
        <w:ind w:firstLine="480"/>
      </w:pPr>
      <w:bookmarkStart w:id="81" w:name="ua7bd0428"/>
      <w:r>
        <w:t>单向 GRU 仅能利用过去时刻的信息，而双向门控循环单元（BiGRU）由正向 GRU和反向 GRU两部分组成：</w:t>
      </w:r>
    </w:p>
    <w:bookmarkEnd w:id="81"/>
    <w:p w14:paraId="117586E9">
      <w:pPr>
        <w:pStyle w:val="32"/>
        <w:ind w:firstLine="480"/>
      </w:pPr>
      <w:bookmarkStart w:id="82" w:name="u7c8b890f"/>
      <w:r>
        <w:t>正向 GRU：从序列开头向结尾读取，学习历史依赖；</w:t>
      </w:r>
    </w:p>
    <w:bookmarkEnd w:id="82"/>
    <w:p w14:paraId="3B07B0AB">
      <w:pPr>
        <w:pStyle w:val="32"/>
        <w:ind w:firstLine="480"/>
        <w:rPr>
          <w:rFonts w:hint="eastAsia"/>
        </w:rPr>
      </w:pPr>
      <w:bookmarkStart w:id="83" w:name="uc236316b"/>
      <m:oMathPara>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=GRU</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oMath>
      </m:oMathPara>
    </w:p>
    <w:p w14:paraId="64C56658">
      <w:pPr>
        <w:pStyle w:val="32"/>
        <w:ind w:firstLine="480"/>
      </w:pPr>
      <w:r>
        <w:t>反向 GRU：从序列结尾向开头读取，学习未来上下文依赖。</w:t>
      </w:r>
    </w:p>
    <w:p w14:paraId="4F15A259">
      <w:pPr>
        <w:pStyle w:val="32"/>
        <w:ind w:firstLine="480"/>
        <w:rPr>
          <w:rFonts w:hint="eastAsia"/>
        </w:rPr>
      </w:pPr>
      <m:oMathPara>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=GRU</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oMath>
      </m:oMathPara>
    </w:p>
    <w:bookmarkEnd w:id="83"/>
    <w:p w14:paraId="526317A7">
      <w:pPr>
        <w:pStyle w:val="32"/>
        <w:ind w:firstLine="480"/>
      </w:pPr>
      <w:bookmarkStart w:id="84" w:name="u94e2b9a6"/>
      <w:r>
        <w:t>两者输出进行拼接或融合，使模型同时掌握过去与未来的时序特征，特征提取更全面、预测更稳定。</w:t>
      </w:r>
    </w:p>
    <w:p w14:paraId="42E31F2F">
      <w:pPr>
        <w:pStyle w:val="32"/>
        <w:ind w:firstLine="480"/>
      </w:pPr>
      <w:r>
        <w:t>特征拼接：</w:t>
      </w:r>
    </w:p>
    <w:p w14:paraId="06BB5AAB">
      <w:pPr>
        <w:pStyle w:val="32"/>
        <w:ind w:firstLine="480"/>
        <w:rPr>
          <w:rFonts w:hint="eastAsia"/>
        </w:rPr>
      </w:pPr>
      <m:oMathPara>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=GRU</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oMath>
      </m:oMathPara>
    </w:p>
    <w:p w14:paraId="03F425AC">
      <w:pPr>
        <w:pStyle w:val="32"/>
        <w:ind w:firstLine="480"/>
      </w:pPr>
      <w:r>
        <w:t>在光伏功率这类具有明显周期性的时序预测任务中，BiGRU 通常优于单向模型。</w:t>
      </w:r>
    </w:p>
    <w:bookmarkEnd w:id="84"/>
    <w:p w14:paraId="4855F9F2">
      <w:pPr>
        <w:pStyle w:val="17"/>
        <w:bidi w:val="0"/>
        <w:outlineLvl w:val="1"/>
      </w:pPr>
      <w:bookmarkStart w:id="85" w:name="e6a7cc54"/>
      <w:r>
        <w:t xml:space="preserve"> 数据预处理技术</w:t>
      </w:r>
    </w:p>
    <w:bookmarkEnd w:id="85"/>
    <w:p w14:paraId="2562972D">
      <w:pPr>
        <w:pStyle w:val="32"/>
        <w:ind w:firstLine="480"/>
      </w:pPr>
      <w:bookmarkStart w:id="86" w:name="ud35c5d05"/>
      <w:r>
        <w:t>实地采集的光伏数据有时会出现缺失、异常、量纲不统一等问题，这些数据不能直接输入模型进行训练。因此我们需要经过一些预处理步骤使得模型更好地进行训练。</w:t>
      </w:r>
    </w:p>
    <w:bookmarkEnd w:id="86"/>
    <w:p w14:paraId="524E6027">
      <w:pPr>
        <w:pStyle w:val="18"/>
        <w:bidi w:val="0"/>
        <w:outlineLvl w:val="2"/>
      </w:pPr>
      <w:bookmarkStart w:id="87" w:name="27125031"/>
      <w:r>
        <w:t xml:space="preserve"> 数据清洗</w:t>
      </w:r>
    </w:p>
    <w:bookmarkEnd w:id="87"/>
    <w:p w14:paraId="23CBAAF6">
      <w:pPr>
        <w:pStyle w:val="32"/>
        <w:ind w:firstLine="480"/>
      </w:pPr>
      <w:bookmarkStart w:id="88" w:name="ub85c22d2"/>
      <w:r>
        <w:t>实地采集的光伏数据有时会出现数据缺失和数据异常的问题。线性插值、邻近值填充可以用于应对少量缺失值的情况。而对于明显偏移正常范围的异常数值，一般采用修正或删除的方式来保证数据质量。</w:t>
      </w:r>
    </w:p>
    <w:bookmarkEnd w:id="88"/>
    <w:p w14:paraId="576A5D55">
      <w:pPr>
        <w:pStyle w:val="18"/>
        <w:bidi w:val="0"/>
        <w:outlineLvl w:val="2"/>
      </w:pPr>
      <w:bookmarkStart w:id="89" w:name="b2935f4e"/>
      <w:r>
        <w:t xml:space="preserve"> 数据归一化</w:t>
      </w:r>
    </w:p>
    <w:bookmarkEnd w:id="89"/>
    <w:p w14:paraId="60FC4C23">
      <w:pPr>
        <w:pStyle w:val="32"/>
        <w:ind w:firstLine="480"/>
      </w:pPr>
      <w:bookmarkStart w:id="90" w:name="u535f0ee4"/>
      <w:r>
        <w:t>最大最小归一化（Min-Max Scaling），是指将所有数据映射到 [0,1] 区间：</w:t>
      </w:r>
    </w:p>
    <w:p w14:paraId="6436B95C">
      <w:pPr>
        <w:pStyle w:val="32"/>
        <w:ind w:firstLine="480"/>
      </w:pPr>
      <m:oMathPara>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norm</m:t>
              </m:r>
              <m:ctrlPr>
                <w:rPr>
                  <w:rFonts w:ascii="Cambria Math" w:hAnsi="Cambria Math"/>
                  <w:i/>
                </w:rPr>
              </m:ctrlPr>
            </m:sub>
          </m:sSub>
          <m:r>
            <m:rPr/>
            <w:rPr>
              <w:rFonts w:ascii="Cambria Math" w:hAnsi="Cambria Math"/>
            </w:rPr>
            <m:t>=</m:t>
          </m:r>
          <m:f>
            <m:fPr>
              <m:ctrlPr>
                <w:rPr>
                  <w:rFonts w:ascii="Cambria Math" w:hAnsi="Cambria Math"/>
                </w:rPr>
              </m:ctrlPr>
            </m:fPr>
            <m:num>
              <m:r>
                <m:rPr/>
                <w:rPr>
                  <w:rFonts w:ascii="Cambria Math" w:hAnsi="Cambria Math"/>
                </w:rPr>
                <m:t>x−</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max</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den>
          </m:f>
        </m:oMath>
      </m:oMathPara>
    </w:p>
    <w:p w14:paraId="268B6809">
      <w:pPr>
        <w:pStyle w:val="32"/>
        <w:ind w:firstLine="480"/>
      </w:pPr>
      <w:r>
        <w:t>这可以解决通常情况下由于功率、辐射、温度、湿度等特征量纲差异较大，而导致神经网络训练困难的问题。</w:t>
      </w:r>
    </w:p>
    <w:p w14:paraId="1E501A51">
      <w:pPr>
        <w:pStyle w:val="32"/>
        <w:ind w:firstLine="480"/>
        <w:rPr>
          <w:rFonts w:hint="eastAsia"/>
        </w:rPr>
      </w:pPr>
    </w:p>
    <w:bookmarkEnd w:id="90"/>
    <w:p w14:paraId="4D22F929">
      <w:pPr>
        <w:pStyle w:val="18"/>
        <w:bidi w:val="0"/>
        <w:outlineLvl w:val="2"/>
      </w:pPr>
      <w:bookmarkStart w:id="91" w:name="0a97f133"/>
      <w:r>
        <w:t xml:space="preserve"> 数据集划分</w:t>
      </w:r>
    </w:p>
    <w:bookmarkEnd w:id="91"/>
    <w:p w14:paraId="51BD7635">
      <w:pPr>
        <w:pStyle w:val="32"/>
        <w:ind w:firstLine="480"/>
      </w:pPr>
      <w:bookmarkStart w:id="92" w:name="uf9f21b4b"/>
      <w:r>
        <w:t>为了保持模型训练符合八小时预测时长的实用需求，以及模型训练、验证的合理性，本文将预处理后的数据集按照7:1.5:1.5的比例划分为：</w:t>
      </w:r>
    </w:p>
    <w:bookmarkEnd w:id="92"/>
    <w:p w14:paraId="6C6CA0B3">
      <w:pPr>
        <w:pStyle w:val="32"/>
        <w:ind w:firstLine="480"/>
      </w:pPr>
      <w:bookmarkStart w:id="93" w:name="u48492cbd"/>
      <w:r>
        <w:t>训练集：用于模型学习数据规律；</w:t>
      </w:r>
    </w:p>
    <w:bookmarkEnd w:id="93"/>
    <w:p w14:paraId="1E5DDDE1">
      <w:pPr>
        <w:pStyle w:val="32"/>
        <w:ind w:firstLine="480"/>
      </w:pPr>
      <w:bookmarkStart w:id="94" w:name="u2660ac09"/>
      <w:r>
        <w:t>测试集：用于最终评估模型泛化能力。</w:t>
      </w:r>
    </w:p>
    <w:bookmarkEnd w:id="94"/>
    <w:p w14:paraId="1215B51E">
      <w:pPr>
        <w:pStyle w:val="15"/>
        <w:bidi w:val="0"/>
        <w:outlineLvl w:val="0"/>
      </w:pPr>
      <w:bookmarkStart w:id="95" w:name="ufee8491e"/>
      <w:bookmarkEnd w:id="95"/>
      <w:bookmarkStart w:id="96" w:name="a8abfe54"/>
      <w:r>
        <w:rPr>
          <w:rFonts w:hint="eastAsia"/>
        </w:rPr>
        <w:t xml:space="preserve"> 基于 EMD-BiGRU 的光伏功率预测模型设计</w:t>
      </w:r>
    </w:p>
    <w:bookmarkEnd w:id="96"/>
    <w:p w14:paraId="65D1F219">
      <w:pPr>
        <w:pStyle w:val="17"/>
        <w:bidi w:val="0"/>
        <w:outlineLvl w:val="1"/>
      </w:pPr>
      <w:bookmarkStart w:id="97" w:name="66c8ad1e"/>
      <w:r>
        <w:t xml:space="preserve"> 模型整体框架</w:t>
      </w:r>
    </w:p>
    <w:bookmarkEnd w:id="97"/>
    <w:p w14:paraId="42419DBF">
      <w:pPr>
        <w:pStyle w:val="32"/>
        <w:ind w:firstLine="480"/>
      </w:pPr>
      <w:bookmarkStart w:id="98" w:name="u0207f494"/>
      <w:r>
        <w:t>本文构建的基于经验模态分解与双向门控循环单元的组合预测模型（EMD-BiGRU）遵循“分解—预测—融合”的整体思路。首先通过EMD降低序列复杂度，再利用BiGRU双向建模提升预测精度，最后叠加各个分量输出最终结果，整体流程如下：</w:t>
      </w:r>
    </w:p>
    <w:bookmarkEnd w:id="98"/>
    <w:p w14:paraId="6A4D7B1B">
      <w:pPr>
        <w:pStyle w:val="32"/>
        <w:ind w:firstLine="480"/>
      </w:pPr>
      <w:bookmarkStart w:id="99" w:name="ue3c3c023"/>
      <w:r>
        <w:t>模型整体流程如下：</w:t>
      </w:r>
    </w:p>
    <w:bookmarkEnd w:id="99"/>
    <w:p w14:paraId="3978A907">
      <w:pPr>
        <w:pStyle w:val="32"/>
        <w:ind w:firstLine="480"/>
      </w:pPr>
      <w:bookmarkStart w:id="100" w:name="u9dacc633"/>
      <w:r>
        <w:t>输入原始光伏功率与气象特征数据；</w:t>
      </w:r>
    </w:p>
    <w:bookmarkEnd w:id="100"/>
    <w:p w14:paraId="64F952CC">
      <w:pPr>
        <w:pStyle w:val="32"/>
        <w:ind w:firstLine="480"/>
      </w:pPr>
      <w:bookmarkStart w:id="101" w:name="u735dee74"/>
      <w:r>
        <w:t>对功率序列进行数据清洗、归一化等预处理；</w:t>
      </w:r>
    </w:p>
    <w:bookmarkEnd w:id="101"/>
    <w:p w14:paraId="4BEA5378">
      <w:pPr>
        <w:pStyle w:val="32"/>
        <w:ind w:firstLine="480"/>
      </w:pPr>
      <w:bookmarkStart w:id="102" w:name="uce088035"/>
      <w:r>
        <w:t>使用 EMD 将功率序列分解为若干 IMF 分量与残余分量；</w:t>
      </w:r>
    </w:p>
    <w:bookmarkEnd w:id="102"/>
    <w:p w14:paraId="779109FE">
      <w:pPr>
        <w:pStyle w:val="32"/>
        <w:ind w:firstLine="480"/>
      </w:pPr>
      <w:bookmarkStart w:id="103" w:name="u8e0664c3"/>
      <w:r>
        <w:t>将各分量分别输入 BiGRU 网络进行独立预测；</w:t>
      </w:r>
    </w:p>
    <w:bookmarkEnd w:id="103"/>
    <w:p w14:paraId="12394897">
      <w:pPr>
        <w:pStyle w:val="32"/>
        <w:ind w:firstLine="480"/>
      </w:pPr>
      <w:bookmarkStart w:id="104" w:name="u5cd056e5"/>
      <w:r>
        <w:t>对各分量预测结果进行反归一化与叠加融合；</w:t>
      </w:r>
    </w:p>
    <w:bookmarkEnd w:id="104"/>
    <w:p w14:paraId="3AA29150">
      <w:pPr>
        <w:pStyle w:val="32"/>
        <w:ind w:firstLine="480"/>
      </w:pPr>
      <w:bookmarkStart w:id="105" w:name="u8096d303"/>
      <w:r>
        <w:t>输出最终短期光伏功率预测结果。</w:t>
      </w:r>
    </w:p>
    <w:bookmarkEnd w:id="105"/>
    <w:p w14:paraId="09AD7658">
      <w:pPr>
        <w:pStyle w:val="32"/>
        <w:ind w:firstLine="480"/>
      </w:pPr>
      <w:bookmarkStart w:id="106" w:name="u3c9c764f"/>
      <w:r>
        <w:t>调整优化BiGRU网络参数，优化模型预测效果。</w:t>
      </w:r>
    </w:p>
    <w:bookmarkEnd w:id="106"/>
    <w:p w14:paraId="5EA1BDFF">
      <w:pPr>
        <w:pStyle w:val="32"/>
        <w:ind w:firstLine="480"/>
      </w:pPr>
      <w:bookmarkStart w:id="107" w:name="u2f2a1a44"/>
      <w:r>
        <w:t>这个框架降低了整体建模难度，提升双向网络的特征利用率，提高了整体稳定性，能够有效应对光伏功率的复杂变化特性。</w:t>
      </w:r>
    </w:p>
    <w:p w14:paraId="296754E9">
      <w:pPr>
        <w:pStyle w:val="32"/>
        <w:ind w:firstLine="480"/>
        <w:jc w:val="center"/>
        <w:rPr>
          <w:rFonts w:hint="eastAsia" w:eastAsia="宋体"/>
          <w:lang w:eastAsia="zh-CN"/>
        </w:rPr>
      </w:pPr>
      <w:r>
        <w:rPr>
          <w:rFonts w:hint="eastAsia" w:eastAsia="宋体"/>
          <w:lang w:eastAsia="zh-CN"/>
        </w:rPr>
        <w:drawing>
          <wp:inline distT="0" distB="0" distL="114300" distR="114300">
            <wp:extent cx="5758815" cy="1990725"/>
            <wp:effectExtent l="0" t="0" r="1905" b="5715"/>
            <wp:docPr id="13" name="图片 13" descr="EMD-BiGRU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MD-BiGRU结构图"/>
                    <pic:cNvPicPr>
                      <a:picLocks noChangeAspect="1"/>
                    </pic:cNvPicPr>
                  </pic:nvPicPr>
                  <pic:blipFill>
                    <a:blip r:embed="rId23"/>
                    <a:stretch>
                      <a:fillRect/>
                    </a:stretch>
                  </pic:blipFill>
                  <pic:spPr>
                    <a:xfrm>
                      <a:off x="0" y="0"/>
                      <a:ext cx="5758815" cy="1990725"/>
                    </a:xfrm>
                    <a:prstGeom prst="rect">
                      <a:avLst/>
                    </a:prstGeom>
                  </pic:spPr>
                </pic:pic>
              </a:graphicData>
            </a:graphic>
          </wp:inline>
        </w:drawing>
      </w:r>
    </w:p>
    <w:p w14:paraId="24095655">
      <w:pPr>
        <w:pStyle w:val="32"/>
        <w:ind w:firstLine="420"/>
        <w:jc w:val="center"/>
        <w:rPr>
          <w:rFonts w:hint="eastAsia" w:ascii="宋体" w:hAnsi="宋体" w:eastAsiaTheme="minorEastAsia"/>
          <w:sz w:val="21"/>
          <w:lang w:val="en-US" w:eastAsia="zh-CN"/>
        </w:rPr>
      </w:pPr>
      <w:r>
        <w:rPr>
          <w:rFonts w:hint="eastAsia" w:ascii="宋体" w:hAnsi="宋体" w:eastAsiaTheme="minorEastAsia"/>
          <w:sz w:val="21"/>
        </w:rPr>
        <w:t xml:space="preserve">图 </w:t>
      </w:r>
      <w:r>
        <w:rPr>
          <w:rFonts w:hint="eastAsia" w:ascii="宋体" w:hAnsi="宋体" w:eastAsiaTheme="minorEastAsia"/>
          <w:sz w:val="21"/>
          <w:lang w:val="en-US" w:eastAsia="zh-CN"/>
        </w:rPr>
        <w:t>3.1</w:t>
      </w:r>
      <w:r>
        <w:rPr>
          <w:rFonts w:hint="eastAsia" w:ascii="宋体" w:hAnsi="宋体" w:eastAsiaTheme="minorEastAsia"/>
          <w:sz w:val="21"/>
        </w:rPr>
        <w:t xml:space="preserve"> EMD-BiGRU 预测模型的结构</w:t>
      </w:r>
      <w:r>
        <w:rPr>
          <w:rFonts w:hint="eastAsia" w:ascii="宋体" w:hAnsi="宋体" w:eastAsiaTheme="minorEastAsia"/>
          <w:sz w:val="21"/>
          <w:lang w:val="en-US" w:eastAsia="zh-CN"/>
        </w:rPr>
        <w:t>图</w:t>
      </w:r>
    </w:p>
    <w:p w14:paraId="3E4B6E33">
      <w:pPr>
        <w:pStyle w:val="32"/>
        <w:ind w:firstLine="480"/>
      </w:pPr>
    </w:p>
    <w:bookmarkEnd w:id="107"/>
    <w:p w14:paraId="7E02CA08">
      <w:pPr>
        <w:pStyle w:val="17"/>
        <w:bidi w:val="0"/>
        <w:outlineLvl w:val="1"/>
      </w:pPr>
      <w:bookmarkStart w:id="108" w:name="d81e8e3e"/>
      <w:r>
        <w:t xml:space="preserve"> 数据处理流程</w:t>
      </w:r>
    </w:p>
    <w:bookmarkEnd w:id="108"/>
    <w:p w14:paraId="4C0D9269">
      <w:pPr>
        <w:pStyle w:val="32"/>
        <w:ind w:firstLine="480"/>
      </w:pPr>
      <w:bookmarkStart w:id="109" w:name="u7db60a29"/>
      <w:r>
        <w:t>数据流程是保证保证模型训练能够正常运行，预测结果精确的前提，本文的数据处理流程如下：</w:t>
      </w:r>
    </w:p>
    <w:bookmarkEnd w:id="109"/>
    <w:p w14:paraId="3FB6A993">
      <w:pPr>
        <w:pStyle w:val="32"/>
        <w:ind w:firstLine="480"/>
      </w:pPr>
      <w:bookmarkStart w:id="110" w:name="u26b2712f"/>
      <w:r>
        <w:t>读取实测光伏时间序列数据；</w:t>
      </w:r>
    </w:p>
    <w:bookmarkEnd w:id="110"/>
    <w:p w14:paraId="5D9447AA">
      <w:pPr>
        <w:pStyle w:val="32"/>
        <w:ind w:firstLine="480"/>
      </w:pPr>
      <w:bookmarkStart w:id="111" w:name="u697aff18"/>
      <w:r>
        <w:t>对缺失值、异常值进行检测与处理；</w:t>
      </w:r>
    </w:p>
    <w:bookmarkEnd w:id="111"/>
    <w:p w14:paraId="1C8E27BE">
      <w:pPr>
        <w:pStyle w:val="32"/>
        <w:ind w:firstLine="480"/>
      </w:pPr>
      <w:bookmarkStart w:id="112" w:name="u73b32f91"/>
      <w:r>
        <w:t>选取辐射、温度、湿度等特征，构建特征矩阵；</w:t>
      </w:r>
    </w:p>
    <w:bookmarkEnd w:id="112"/>
    <w:p w14:paraId="1497557B">
      <w:pPr>
        <w:pStyle w:val="32"/>
        <w:ind w:firstLine="480"/>
      </w:pPr>
      <w:bookmarkStart w:id="113" w:name="u65333509"/>
      <w:r>
        <w:t>对特征与功率数据进行 Min-Max 归一化；</w:t>
      </w:r>
    </w:p>
    <w:bookmarkEnd w:id="113"/>
    <w:p w14:paraId="0CB6FEAB">
      <w:pPr>
        <w:pStyle w:val="32"/>
        <w:ind w:firstLine="480"/>
      </w:pPr>
      <w:bookmarkStart w:id="114" w:name="u5c3e54cf"/>
      <w:r>
        <w:t>构建时间步长为 96（24 小时）的三维时序样本；</w:t>
      </w:r>
    </w:p>
    <w:bookmarkEnd w:id="114"/>
    <w:p w14:paraId="63549553">
      <w:pPr>
        <w:pStyle w:val="32"/>
        <w:ind w:firstLine="480"/>
      </w:pPr>
      <w:bookmarkStart w:id="115" w:name="u59df8758"/>
      <w:r>
        <w:t>按 7:1.5:1.5 划分为训练集、测试集；</w:t>
      </w:r>
    </w:p>
    <w:bookmarkEnd w:id="115"/>
    <w:p w14:paraId="3EF17BA0">
      <w:pPr>
        <w:pStyle w:val="32"/>
        <w:ind w:firstLine="480"/>
      </w:pPr>
      <w:bookmarkStart w:id="116" w:name="u9a3462fa"/>
      <w:r>
        <w:t>将标准化后的数据输入 EMD 分解模块与预测网络。</w:t>
      </w:r>
    </w:p>
    <w:bookmarkEnd w:id="116"/>
    <w:p w14:paraId="5120873C">
      <w:pPr>
        <w:pStyle w:val="32"/>
        <w:ind w:firstLine="480"/>
      </w:pPr>
      <w:bookmarkStart w:id="117" w:name="u160c1fc2"/>
      <w:r>
        <w:t>标准化流程，消除量纲差异、提升了数据质量，使网络能够更快收敛，提高预测稳定性。</w:t>
      </w:r>
    </w:p>
    <w:bookmarkEnd w:id="117"/>
    <w:p w14:paraId="67F0E807">
      <w:pPr>
        <w:pStyle w:val="17"/>
        <w:bidi w:val="0"/>
        <w:outlineLvl w:val="1"/>
      </w:pPr>
      <w:bookmarkStart w:id="118" w:name="69328ed8"/>
      <w:r>
        <w:t xml:space="preserve"> EMD 分解实现</w:t>
      </w:r>
    </w:p>
    <w:bookmarkEnd w:id="118"/>
    <w:p w14:paraId="20024F94">
      <w:pPr>
        <w:pStyle w:val="32"/>
        <w:ind w:firstLine="480"/>
      </w:pPr>
      <w:bookmarkStart w:id="119" w:name="u17bfc0c0"/>
      <w:r>
        <w:t>经验模态分解是本文模型的关键处理步骤，其作用是将非光伏历史功率平稳序列转化，使其分为多种不同IMF分量，这种分量是相对平稳的。</w:t>
      </w:r>
    </w:p>
    <w:bookmarkEnd w:id="119"/>
    <w:p w14:paraId="13B39DFC">
      <w:pPr>
        <w:pStyle w:val="32"/>
        <w:ind w:firstLine="480"/>
      </w:pPr>
      <w:bookmarkStart w:id="120" w:name="u78cc7950"/>
      <w:r>
        <w:t>首先，对归一化的光伏功率序列进行EMD的筛选，自动提取各级IMF分量与残差。在分解后，根据分量波动特征和频率，功率数据会按照如下处理：保留前 4 个包含主要规律的有效 IMF 分量，剔除高频噪声分量，残差作为趋势项保留。</w:t>
      </w:r>
    </w:p>
    <w:bookmarkEnd w:id="120"/>
    <w:p w14:paraId="6CC08F61">
      <w:pPr>
        <w:pStyle w:val="32"/>
        <w:ind w:firstLine="480"/>
      </w:pPr>
      <w:bookmarkStart w:id="121" w:name="ue6e9f018"/>
      <w:r>
        <w:t>处理后的各分量具有更明显的周期性与平稳性，能够显著降低BiGRU网络的拟合难度，进而避免因原始信号波动过大导致预测偏差。此外，还需要抑制模态混叠带来的影响，本文在分解前对数据进行平滑与插值预处理。在分量筛选时尽量保留数据变化趋势和规律，从而提升后续预测效果。</w:t>
      </w:r>
    </w:p>
    <w:bookmarkEnd w:id="121"/>
    <w:p w14:paraId="32497D57">
      <w:pPr>
        <w:pStyle w:val="32"/>
        <w:ind w:firstLine="480"/>
      </w:pPr>
      <w:bookmarkStart w:id="122" w:name="u6d6b5aa6"/>
      <w:r>
        <w:t>EMD分解完成后，关于光伏功率的IMF分量会与原始气象特征数据合并，形成最终的模型输入。</w:t>
      </w:r>
    </w:p>
    <w:bookmarkEnd w:id="122"/>
    <w:p w14:paraId="485A4B3F">
      <w:pPr>
        <w:pStyle w:val="17"/>
        <w:bidi w:val="0"/>
        <w:outlineLvl w:val="1"/>
      </w:pPr>
      <w:bookmarkStart w:id="123" w:name="133b8f8c"/>
      <w:r>
        <w:t xml:space="preserve"> BiGRU 神经网络结构设计</w:t>
      </w:r>
    </w:p>
    <w:bookmarkEnd w:id="123"/>
    <w:p w14:paraId="4B058528">
      <w:pPr>
        <w:pStyle w:val="18"/>
        <w:bidi w:val="0"/>
        <w:outlineLvl w:val="2"/>
      </w:pPr>
      <w:bookmarkStart w:id="124" w:name="b177aa7b"/>
      <w:r>
        <w:t xml:space="preserve"> 网络整体结构</w:t>
      </w:r>
    </w:p>
    <w:bookmarkEnd w:id="124"/>
    <w:p w14:paraId="2DD21E22">
      <w:pPr>
        <w:pStyle w:val="32"/>
        <w:ind w:firstLine="480"/>
      </w:pPr>
      <w:bookmarkStart w:id="125" w:name="u364d4779"/>
      <w:r>
        <w:t>采用 “</w:t>
      </w:r>
      <w:r>
        <w:rPr>
          <w:b/>
          <w:bCs/>
        </w:rPr>
        <w:t>输入层 —BiGRU 隐藏层 — 输出层</w:t>
      </w:r>
      <w:r>
        <w:t>” 的结构：</w:t>
      </w:r>
    </w:p>
    <w:bookmarkEnd w:id="125"/>
    <w:p w14:paraId="70DAC694">
      <w:pPr>
        <w:pStyle w:val="32"/>
        <w:ind w:firstLine="480"/>
      </w:pPr>
      <w:bookmarkStart w:id="126" w:name="u8c027171"/>
      <w:r>
        <w:t>输入层：接收三维时序数据（样本数，时间步长 96，特征数）；</w:t>
      </w:r>
    </w:p>
    <w:bookmarkEnd w:id="126"/>
    <w:p w14:paraId="14011FDE">
      <w:pPr>
        <w:pStyle w:val="32"/>
        <w:ind w:firstLine="480"/>
      </w:pPr>
      <w:bookmarkStart w:id="127" w:name="u2aeb726b"/>
      <w:r>
        <w:t>隐藏层：采用 BiGRU 结构，同时从正向与反向提取时序特征；</w:t>
      </w:r>
    </w:p>
    <w:bookmarkEnd w:id="127"/>
    <w:p w14:paraId="0A30441F">
      <w:pPr>
        <w:pStyle w:val="32"/>
        <w:ind w:firstLine="480"/>
      </w:pPr>
      <w:bookmarkStart w:id="128" w:name="u2c2d8b9c"/>
      <w:r>
        <w:t>输出层：采用全连接层输出下一时刻预测功率。</w:t>
      </w:r>
    </w:p>
    <w:bookmarkEnd w:id="128"/>
    <w:p w14:paraId="78B1FCC6">
      <w:pPr>
        <w:pStyle w:val="18"/>
        <w:bidi w:val="0"/>
        <w:outlineLvl w:val="2"/>
      </w:pPr>
      <w:bookmarkStart w:id="129" w:name="d6f47279"/>
      <w:r>
        <w:t xml:space="preserve"> 神经元与层数设置</w:t>
      </w:r>
    </w:p>
    <w:bookmarkEnd w:id="129"/>
    <w:p w14:paraId="5F3B3BE0">
      <w:pPr>
        <w:pStyle w:val="32"/>
        <w:ind w:firstLine="480"/>
      </w:pPr>
      <w:bookmarkStart w:id="130" w:name="u905fb977"/>
      <w:r>
        <w:t>根据数据规模与实验调试，网络设置如下：</w:t>
      </w:r>
    </w:p>
    <w:bookmarkEnd w:id="130"/>
    <w:p w14:paraId="7E74FBA1">
      <w:pPr>
        <w:pStyle w:val="32"/>
        <w:ind w:firstLine="480"/>
      </w:pPr>
      <w:bookmarkStart w:id="131" w:name="ud38bee23"/>
      <w:r>
        <w:t>BiGRU 隐藏层神经元数：64；</w:t>
      </w:r>
    </w:p>
    <w:bookmarkEnd w:id="131"/>
    <w:p w14:paraId="68E647F9">
      <w:pPr>
        <w:pStyle w:val="32"/>
        <w:ind w:firstLine="480"/>
      </w:pPr>
      <w:bookmarkStart w:id="132" w:name="u7f7078d1"/>
      <w:r>
        <w:t>激活函数：ReLU；</w:t>
      </w:r>
    </w:p>
    <w:bookmarkEnd w:id="132"/>
    <w:p w14:paraId="6563F84B">
      <w:pPr>
        <w:pStyle w:val="32"/>
        <w:ind w:firstLine="480"/>
      </w:pPr>
      <w:bookmarkStart w:id="133" w:name="u9aafe575"/>
      <w:r>
        <w:t>优化器：Adam；</w:t>
      </w:r>
    </w:p>
    <w:bookmarkEnd w:id="133"/>
    <w:p w14:paraId="4739311C">
      <w:pPr>
        <w:pStyle w:val="32"/>
        <w:ind w:firstLine="480"/>
      </w:pPr>
      <w:bookmarkStart w:id="134" w:name="u48a55daa"/>
      <w:r>
        <w:t>损失函数：均方误差（MSE）；</w:t>
      </w:r>
    </w:p>
    <w:bookmarkEnd w:id="134"/>
    <w:p w14:paraId="781DCD2B">
      <w:pPr>
        <w:pStyle w:val="32"/>
        <w:ind w:firstLine="480"/>
      </w:pPr>
      <w:bookmarkStart w:id="135" w:name="ubf4b443f"/>
      <w:r>
        <w:t>训练轮次（Epoch）：100；</w:t>
      </w:r>
    </w:p>
    <w:bookmarkEnd w:id="135"/>
    <w:p w14:paraId="2A54EE32">
      <w:pPr>
        <w:pStyle w:val="32"/>
        <w:ind w:firstLine="480"/>
      </w:pPr>
      <w:bookmarkStart w:id="136" w:name="u759fc0a1"/>
      <w:r>
        <w:t>批次大小（Batch Size）：32；</w:t>
      </w:r>
    </w:p>
    <w:bookmarkEnd w:id="136"/>
    <w:p w14:paraId="1742CC82">
      <w:pPr>
        <w:pStyle w:val="32"/>
        <w:ind w:firstLine="480"/>
      </w:pPr>
      <w:bookmarkStart w:id="137" w:name="u21c8f3f1"/>
      <w:r>
        <w:t>学习率：0.001。</w:t>
      </w:r>
    </w:p>
    <w:bookmarkEnd w:id="137"/>
    <w:p w14:paraId="78AC509E">
      <w:pPr>
        <w:pStyle w:val="32"/>
        <w:ind w:firstLine="480"/>
      </w:pPr>
      <w:bookmarkStart w:id="138" w:name="u1d00f8ef"/>
      <w:r>
        <w:t>该参数组合在保证预测精度的同时，拥有较高训练效率，不易出现过拟合。</w:t>
      </w:r>
    </w:p>
    <w:bookmarkEnd w:id="138"/>
    <w:p w14:paraId="059DC2DA">
      <w:pPr>
        <w:pStyle w:val="18"/>
        <w:bidi w:val="0"/>
        <w:outlineLvl w:val="2"/>
      </w:pPr>
      <w:bookmarkStart w:id="139" w:name="e3519a06"/>
      <w:r>
        <w:t xml:space="preserve"> BiGRU 工作原理（可引用）</w:t>
      </w:r>
    </w:p>
    <w:bookmarkEnd w:id="139"/>
    <w:p w14:paraId="1048C5A4">
      <w:pPr>
        <w:pStyle w:val="32"/>
        <w:ind w:firstLine="480"/>
      </w:pPr>
      <w:bookmarkStart w:id="140" w:name="ud69a3b27"/>
      <w:r>
        <w:t>BiGRU 由前向 GRU 与后向 GRU 组成。前向 GRU 学习历史时刻对当前时刻的影响，后向 GRU 学习未来时刻对当前时刻的关联，两者输出融合后，能够更全面地捕捉光伏功率在时间维度上的依赖关系，尤其在天气突变、功率波动较大的时段，优势更为明显。</w:t>
      </w:r>
    </w:p>
    <w:bookmarkEnd w:id="140"/>
    <w:p w14:paraId="52D2F101">
      <w:pPr>
        <w:pStyle w:val="17"/>
        <w:bidi w:val="0"/>
        <w:outlineLvl w:val="1"/>
      </w:pPr>
      <w:bookmarkStart w:id="141" w:name="u448d92db"/>
      <w:bookmarkEnd w:id="141"/>
      <w:bookmarkStart w:id="142" w:name="96151f49"/>
      <w:r>
        <w:t xml:space="preserve"> 模型训练与参数优化</w:t>
      </w:r>
    </w:p>
    <w:bookmarkEnd w:id="142"/>
    <w:p w14:paraId="017497B2">
      <w:pPr>
        <w:pStyle w:val="18"/>
        <w:bidi w:val="0"/>
        <w:outlineLvl w:val="2"/>
      </w:pPr>
      <w:bookmarkStart w:id="143" w:name="f9bcf763"/>
      <w:r>
        <w:t xml:space="preserve"> 模型训练流程</w:t>
      </w:r>
    </w:p>
    <w:bookmarkEnd w:id="143"/>
    <w:p w14:paraId="70EC4374">
      <w:pPr>
        <w:pStyle w:val="32"/>
        <w:ind w:firstLine="480"/>
      </w:pPr>
      <w:bookmarkStart w:id="144" w:name="u7b19baf1"/>
      <w:r>
        <w:t>模型训练采用有监督学习方式，具体流程如下：</w:t>
      </w:r>
    </w:p>
    <w:bookmarkEnd w:id="144"/>
    <w:p w14:paraId="32E4B766">
      <w:pPr>
        <w:pStyle w:val="32"/>
        <w:ind w:firstLine="480"/>
      </w:pPr>
      <w:bookmarkStart w:id="145" w:name="u55084b2b"/>
      <w:r>
        <w:t>初始化 BiGRU 网络权重与偏置；</w:t>
      </w:r>
    </w:p>
    <w:bookmarkEnd w:id="145"/>
    <w:p w14:paraId="0B5C859F">
      <w:pPr>
        <w:pStyle w:val="32"/>
        <w:ind w:firstLine="480"/>
      </w:pPr>
      <w:bookmarkStart w:id="146" w:name="u0e1922f6"/>
      <w:r>
        <w:t>将训练集输入网络，执行前向传播得到预测值；</w:t>
      </w:r>
    </w:p>
    <w:bookmarkEnd w:id="146"/>
    <w:p w14:paraId="777ED5C3">
      <w:pPr>
        <w:pStyle w:val="32"/>
        <w:ind w:firstLine="480"/>
      </w:pPr>
      <w:bookmarkStart w:id="147" w:name="uc062455a"/>
      <w:r>
        <w:t>计算预测值与真实值之间的 MSE 损失；</w:t>
      </w:r>
    </w:p>
    <w:bookmarkEnd w:id="147"/>
    <w:p w14:paraId="57DB9219">
      <w:pPr>
        <w:pStyle w:val="32"/>
        <w:ind w:firstLine="480"/>
      </w:pPr>
      <w:bookmarkStart w:id="148" w:name="uf7764b17"/>
      <w:r>
        <w:t>通过反向传播与 Adam 优化器更新网络参数；</w:t>
      </w:r>
    </w:p>
    <w:bookmarkEnd w:id="148"/>
    <w:p w14:paraId="1D80B774">
      <w:pPr>
        <w:pStyle w:val="32"/>
        <w:ind w:firstLine="480"/>
      </w:pPr>
      <w:bookmarkStart w:id="149" w:name="u6bdaa0b1"/>
      <w:r>
        <w:t>达到最大迭代次数后停止训练。</w:t>
      </w:r>
    </w:p>
    <w:bookmarkEnd w:id="149"/>
    <w:p w14:paraId="6E0AA5F8">
      <w:pPr>
        <w:pStyle w:val="18"/>
        <w:bidi w:val="0"/>
        <w:outlineLvl w:val="2"/>
      </w:pPr>
      <w:bookmarkStart w:id="150" w:name="c511b78e"/>
      <w:r>
        <w:t xml:space="preserve"> 超参数选择依据</w:t>
      </w:r>
    </w:p>
    <w:bookmarkEnd w:id="150"/>
    <w:p w14:paraId="298E0A37">
      <w:pPr>
        <w:pStyle w:val="32"/>
        <w:ind w:firstLine="480"/>
      </w:pPr>
      <w:bookmarkStart w:id="151" w:name="u8321a01e"/>
      <w:r>
        <w:t>为了获得验证机误差最低的参数组合，本文采用了控制变量法对关键参数进行多次对比实验。时间步长、神经元数量、学习率、批次大小等参数都被实验囊括在内。</w:t>
      </w:r>
    </w:p>
    <w:bookmarkEnd w:id="151"/>
    <w:p w14:paraId="492AA1D8">
      <w:pPr>
        <w:pStyle w:val="32"/>
        <w:ind w:firstLine="480"/>
      </w:pPr>
      <w:bookmarkStart w:id="152" w:name="ucb8e5677"/>
      <w:r>
        <w:t>实验表明，时间步长96可以完整覆盖24小时的周期变化规律；学习率设置为0.001可以兼顾收敛速度和稳定性；神经元设置为64可以使得模型在容量和过拟合之间找到平衡。</w:t>
      </w:r>
    </w:p>
    <w:bookmarkEnd w:id="152"/>
    <w:p w14:paraId="038FA859">
      <w:pPr>
        <w:pStyle w:val="18"/>
        <w:bidi w:val="0"/>
        <w:outlineLvl w:val="2"/>
      </w:pPr>
      <w:bookmarkStart w:id="153" w:name="88e5d97d"/>
      <w:r>
        <w:t xml:space="preserve"> 预测与结果融合</w:t>
      </w:r>
    </w:p>
    <w:bookmarkEnd w:id="153"/>
    <w:p w14:paraId="393A1FBF">
      <w:pPr>
        <w:pStyle w:val="32"/>
        <w:ind w:firstLine="480"/>
      </w:pPr>
      <w:bookmarkStart w:id="154" w:name="u686df722"/>
      <w:r>
        <w:t>在模型金经过训练后，将测试集输入模型，模型输出各个IMF分量和残差的预测结果。随后将各个IMF分量结果进行叠加融合，执行反归一化处理，得到最终光伏功率的预测值。</w:t>
      </w:r>
    </w:p>
    <w:bookmarkEnd w:id="154"/>
    <w:p w14:paraId="74D83F20">
      <w:pPr>
        <w:pStyle w:val="32"/>
        <w:ind w:firstLine="480"/>
      </w:pPr>
      <w:bookmarkStart w:id="155" w:name="ued5828f0"/>
      <w:r>
        <w:t>结果融合公式可表示为：</w:t>
      </w:r>
    </w:p>
    <w:p w14:paraId="77FE04C2">
      <w:pPr>
        <w:pStyle w:val="32"/>
        <w:ind w:firstLine="480"/>
      </w:pPr>
      <m:oMathPara>
        <m:oMath>
          <m:acc>
            <m:accPr>
              <m:ctrlPr>
                <w:rPr>
                  <w:rFonts w:ascii="Cambria Math" w:hAnsi="Cambria Math"/>
                </w:rPr>
              </m:ctrlPr>
            </m:accPr>
            <m:e>
              <m:r>
                <m:rPr/>
                <w:rPr>
                  <w:rFonts w:ascii="Cambria Math" w:hAnsi="Cambria Math"/>
                </w:rPr>
                <m:t>P</m:t>
              </m:r>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k</m:t>
              </m:r>
              <m:ctrlPr>
                <w:rPr>
                  <w:rFonts w:ascii="Cambria Math" w:hAnsi="Cambria Math"/>
                  <w:i/>
                </w:rPr>
              </m:ctrlPr>
            </m:sup>
            <m:e>
              <m:acc>
                <m:accPr>
                  <m:ctrlPr>
                    <w:rPr>
                      <w:rFonts w:ascii="Cambria Math" w:hAnsi="Cambria Math"/>
                    </w:rPr>
                  </m:ctrlPr>
                </m:accPr>
                <m:e>
                  <m:sSub>
                    <m:sSubPr>
                      <m:ctrlPr>
                        <w:rPr>
                          <w:rFonts w:ascii="Cambria Math" w:hAnsi="Cambria Math"/>
                          <w:i/>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e>
          </m:nary>
          <m:r>
            <m:rPr/>
            <w:rPr>
              <w:rFonts w:ascii="Cambria Math" w:hAnsi="Cambria Math"/>
            </w:rPr>
            <m:t>+</m:t>
          </m:r>
          <m:acc>
            <m:accPr>
              <m:ctrlPr>
                <w:rPr>
                  <w:rFonts w:ascii="Cambria Math" w:hAnsi="Cambria Math"/>
                </w:rPr>
              </m:ctrlPr>
            </m:accPr>
            <m:e>
              <m:sSub>
                <m:sSubPr>
                  <m:ctrlPr>
                    <w:rPr>
                      <w:rFonts w:ascii="Cambria Math" w:hAnsi="Cambria Math"/>
                      <w:i/>
                    </w:rPr>
                  </m:ctrlPr>
                </m:sSubPr>
                <m:e>
                  <m:r>
                    <m:rPr/>
                    <w:rPr>
                      <w:rFonts w:ascii="Cambria Math" w:hAnsi="Cambria Math"/>
                    </w:rPr>
                    <m:t>P</m:t>
                  </m:r>
                  <m:ctrlPr>
                    <w:rPr>
                      <w:rFonts w:ascii="Cambria Math" w:hAnsi="Cambria Math"/>
                    </w:rPr>
                  </m:ctrlPr>
                </m:e>
                <m:sub>
                  <m:r>
                    <m:rPr/>
                    <w:rPr>
                      <w:rFonts w:ascii="Cambria Math" w:hAnsi="Cambria Math"/>
                    </w:rPr>
                    <m:t>r</m:t>
                  </m:r>
                  <m:ctrlPr>
                    <w:rPr>
                      <w:rFonts w:ascii="Cambria Math" w:hAnsi="Cambria Math"/>
                      <w:i/>
                    </w:rPr>
                  </m:ctrlPr>
                </m:sub>
              </m:sSub>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oMath>
      </m:oMathPara>
    </w:p>
    <w:p w14:paraId="01B3E1E6">
      <w:pPr>
        <w:pStyle w:val="32"/>
        <w:ind w:firstLine="480"/>
        <w:rPr>
          <w:rFonts w:hint="eastAsia"/>
        </w:rPr>
      </w:pPr>
    </w:p>
    <w:p w14:paraId="05E0ABD2">
      <w:pPr>
        <w:pStyle w:val="32"/>
        <w:ind w:firstLine="480"/>
      </w:pPr>
      <w:r>
        <w:t>其中，P^i(t)为各 IMF 分量预测值，P^r(t)为残差预测值。</w:t>
      </w:r>
    </w:p>
    <w:bookmarkEnd w:id="155"/>
    <w:p w14:paraId="172C4B11">
      <w:pPr>
        <w:pStyle w:val="32"/>
        <w:ind w:firstLine="480"/>
      </w:pPr>
      <w:bookmarkStart w:id="156" w:name="ub9631e8f"/>
      <w:r>
        <w:t>分量预测与叠加融合，可以充分利用各尺度特征，最终提升整体预测精度。</w:t>
      </w:r>
    </w:p>
    <w:bookmarkEnd w:id="156"/>
    <w:p w14:paraId="2E05E7B6">
      <w:pPr>
        <w:pStyle w:val="15"/>
        <w:bidi w:val="0"/>
        <w:outlineLvl w:val="0"/>
        <w:rPr>
          <w:rFonts w:hint="eastAsia"/>
        </w:rPr>
      </w:pPr>
      <w:bookmarkStart w:id="157" w:name="480da9b4"/>
      <w:r>
        <w:rPr>
          <w:rFonts w:hint="eastAsia"/>
        </w:rPr>
        <w:t xml:space="preserve"> 数据集与实验环境</w:t>
      </w:r>
      <w:bookmarkEnd w:id="157"/>
      <w:bookmarkStart w:id="158" w:name="a025654a"/>
    </w:p>
    <w:p w14:paraId="6E982D68">
      <w:pPr>
        <w:pStyle w:val="17"/>
        <w:bidi w:val="0"/>
        <w:outlineLvl w:val="1"/>
      </w:pPr>
      <w:r>
        <w:rPr>
          <w:rFonts w:hint="eastAsia"/>
        </w:rPr>
        <w:t xml:space="preserve"> </w:t>
      </w:r>
      <w:r>
        <w:t>数据集来源与说明</w:t>
      </w:r>
    </w:p>
    <w:bookmarkEnd w:id="158"/>
    <w:p w14:paraId="4131123D">
      <w:pPr>
        <w:pStyle w:val="32"/>
        <w:ind w:firstLine="480"/>
      </w:pPr>
      <w:bookmarkStart w:id="159" w:name="uc15af106"/>
      <w:r>
        <w:t>本文采用国内某光伏电站实测运行数据作为实验数据集，数据精确度达到小数点后一位。数据集可以比较准确反映实际光伏电站功率变化规律，确保实验结果具备实际工程参考价值。</w:t>
      </w:r>
    </w:p>
    <w:bookmarkEnd w:id="159"/>
    <w:p w14:paraId="12959231">
      <w:pPr>
        <w:pStyle w:val="32"/>
        <w:ind w:firstLine="480"/>
      </w:pPr>
      <w:bookmarkStart w:id="160" w:name="u16141ccd"/>
      <w:r>
        <w:t>数据时间范围为2018 年 11 月 15 日 7:45 至 2019 年 3 月 5 日 16:45，时间采样间隔为15 分钟。整个采集时段为110天，中间没有中断，包括了秋冬季节的不同天气类型，包括晴天、阴天、多云、雨天等。这不仅方便了模型对于进行所有天气环境的识别并预测对应的光伏功率，还能够全面验证模型在多变环境下的预测性能。</w:t>
      </w:r>
    </w:p>
    <w:bookmarkEnd w:id="160"/>
    <w:p w14:paraId="0F162816">
      <w:pPr>
        <w:pStyle w:val="17"/>
        <w:bidi w:val="0"/>
        <w:outlineLvl w:val="1"/>
      </w:pPr>
      <w:bookmarkStart w:id="161" w:name="u79d4c9fc"/>
      <w:bookmarkEnd w:id="161"/>
      <w:bookmarkStart w:id="162" w:name="a9150d0b"/>
      <w:r>
        <w:rPr>
          <w:rFonts w:hint="eastAsia"/>
        </w:rPr>
        <w:t xml:space="preserve"> </w:t>
      </w:r>
      <w:r>
        <w:t>输入特征与预测目标</w:t>
      </w:r>
    </w:p>
    <w:bookmarkEnd w:id="162"/>
    <w:p w14:paraId="600C9601">
      <w:pPr>
        <w:pStyle w:val="32"/>
        <w:ind w:firstLine="480"/>
      </w:pPr>
      <w:bookmarkStart w:id="163" w:name="udb194dc3"/>
      <w:r>
        <w:t>本文的输入特征综合考虑了影响光伏功率的主要因素，使得输入数据尽量科学严谨，获得准确的光伏功率预测数据。以下为输入模型的关键特征：</w:t>
      </w:r>
    </w:p>
    <w:bookmarkEnd w:id="163"/>
    <w:p w14:paraId="5DE37F2D">
      <w:pPr>
        <w:pStyle w:val="32"/>
        <w:ind w:firstLine="480"/>
      </w:pPr>
      <w:bookmarkStart w:id="164" w:name="uf0ab8ca9"/>
      <w:r>
        <w:t>光伏功率（预测目标）</w:t>
      </w:r>
    </w:p>
    <w:bookmarkEnd w:id="164"/>
    <w:p w14:paraId="7B92C0E1">
      <w:pPr>
        <w:pStyle w:val="32"/>
        <w:ind w:firstLine="480"/>
      </w:pPr>
      <w:bookmarkStart w:id="165" w:name="ue31f27b4"/>
      <w:r>
        <w:t>太阳辐射强度</w:t>
      </w:r>
    </w:p>
    <w:bookmarkEnd w:id="165"/>
    <w:p w14:paraId="47FE6848">
      <w:pPr>
        <w:pStyle w:val="32"/>
        <w:ind w:firstLine="480"/>
      </w:pPr>
      <w:bookmarkStart w:id="166" w:name="u2cffbb6c"/>
      <w:r>
        <w:t>环境温度</w:t>
      </w:r>
    </w:p>
    <w:bookmarkEnd w:id="166"/>
    <w:p w14:paraId="05F36568">
      <w:pPr>
        <w:pStyle w:val="32"/>
        <w:ind w:firstLine="480"/>
      </w:pPr>
      <w:bookmarkStart w:id="167" w:name="ud437f71b"/>
      <w:r>
        <w:t>相对湿度</w:t>
      </w:r>
    </w:p>
    <w:bookmarkEnd w:id="167"/>
    <w:p w14:paraId="6585F2B0">
      <w:pPr>
        <w:pStyle w:val="32"/>
        <w:ind w:firstLine="480"/>
      </w:pPr>
      <w:bookmarkStart w:id="168" w:name="u3040ae5e"/>
      <w:r>
        <w:t>以上与光伏功率相关的特征，为模型提供了充足有效的的信息，实验会以历史多时刻特征作为输入，下一时刻功率作为输出，形成标准时间序列预测任务。</w:t>
      </w:r>
    </w:p>
    <w:bookmarkEnd w:id="168"/>
    <w:p w14:paraId="5EBC34B5">
      <w:pPr>
        <w:pStyle w:val="17"/>
        <w:bidi w:val="0"/>
        <w:outlineLvl w:val="1"/>
      </w:pPr>
      <w:bookmarkStart w:id="169" w:name="b44864af"/>
      <w:r>
        <w:t xml:space="preserve"> 实验环境与工具</w:t>
      </w:r>
    </w:p>
    <w:bookmarkEnd w:id="169"/>
    <w:p w14:paraId="3ACECAA2">
      <w:pPr>
        <w:pStyle w:val="32"/>
        <w:ind w:firstLine="480"/>
        <w:rPr>
          <w:rFonts w:hint="eastAsia"/>
        </w:rPr>
      </w:pPr>
      <w:bookmarkStart w:id="170" w:name="u656c03c1"/>
      <w:r>
        <w:t>本文所有数据处理、模型搭建、训练与测试均在 Windows 环境下完成，采用 Python 语言实现，具体软硬件配置如下：</w:t>
      </w:r>
      <w:bookmarkEnd w:id="170"/>
      <w:bookmarkStart w:id="171" w:name="d13dfc6b"/>
    </w:p>
    <w:p w14:paraId="2A406E50">
      <w:pPr>
        <w:jc w:val="center"/>
        <w:rPr>
          <w:rFonts w:eastAsia="黑体"/>
          <w:b/>
          <w:bCs/>
        </w:rPr>
      </w:pPr>
      <w:r>
        <w:rPr>
          <w:rFonts w:eastAsia="黑体"/>
          <w:b/>
          <w:bCs/>
        </w:rPr>
        <w:t>表</w:t>
      </w:r>
      <w:r>
        <w:rPr>
          <w:rFonts w:hint="eastAsia" w:eastAsia="黑体"/>
          <w:b/>
          <w:bCs/>
        </w:rPr>
        <w:t>4</w:t>
      </w:r>
      <w:r>
        <w:rPr>
          <w:rFonts w:eastAsia="黑体"/>
          <w:b/>
          <w:bCs/>
        </w:rPr>
        <w:t>.</w:t>
      </w:r>
      <w:r>
        <w:rPr>
          <w:rFonts w:eastAsia="黑体"/>
          <w:b/>
          <w:bCs/>
        </w:rPr>
        <w:fldChar w:fldCharType="begin"/>
      </w:r>
      <w:r>
        <w:rPr>
          <w:rFonts w:eastAsia="黑体"/>
          <w:b/>
          <w:bCs/>
        </w:rPr>
        <w:instrText xml:space="preserve"> SEQ 表2. \* ARABIC </w:instrText>
      </w:r>
      <w:r>
        <w:rPr>
          <w:rFonts w:eastAsia="黑体"/>
          <w:b/>
          <w:bCs/>
        </w:rPr>
        <w:fldChar w:fldCharType="separate"/>
      </w:r>
      <w:r>
        <w:rPr>
          <w:rFonts w:eastAsia="黑体"/>
          <w:b/>
          <w:bCs/>
        </w:rPr>
        <w:t>1</w:t>
      </w:r>
      <w:r>
        <w:rPr>
          <w:rFonts w:eastAsia="黑体"/>
          <w:b/>
          <w:bCs/>
        </w:rPr>
        <w:fldChar w:fldCharType="end"/>
      </w:r>
      <w:r>
        <w:rPr>
          <w:rFonts w:eastAsia="黑体"/>
          <w:b/>
          <w:bCs/>
        </w:rPr>
        <w:t>实验环境软硬件配置</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982"/>
      </w:tblGrid>
      <w:tr w14:paraId="1257D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000000" w:sz="12" w:space="0"/>
              <w:left w:val="nil"/>
              <w:bottom w:val="single" w:color="000000" w:sz="4" w:space="0"/>
              <w:right w:val="nil"/>
              <w:tl2br w:val="nil"/>
            </w:tcBorders>
            <w:shd w:val="clear" w:color="auto" w:fill="FFFFFF"/>
            <w:vAlign w:val="center"/>
          </w:tcPr>
          <w:p w14:paraId="04D4B527">
            <w:pPr>
              <w:jc w:val="center"/>
              <w:rPr>
                <w:rFonts w:hint="eastAsia"/>
                <w:bCs/>
                <w:color w:val="000000"/>
              </w:rPr>
            </w:pPr>
            <w:r>
              <w:rPr>
                <w:b/>
                <w:bCs/>
                <w:color w:val="000000"/>
              </w:rPr>
              <w:t>软硬件项目</w:t>
            </w:r>
          </w:p>
        </w:tc>
        <w:tc>
          <w:tcPr>
            <w:tcW w:w="2982" w:type="dxa"/>
            <w:tcBorders>
              <w:top w:val="single" w:color="000000" w:sz="12" w:space="0"/>
              <w:left w:val="nil"/>
              <w:bottom w:val="single" w:color="000000" w:sz="4" w:space="0"/>
              <w:right w:val="nil"/>
            </w:tcBorders>
            <w:shd w:val="clear" w:color="auto" w:fill="FFFFFF"/>
            <w:vAlign w:val="center"/>
          </w:tcPr>
          <w:p w14:paraId="6F365495">
            <w:pPr>
              <w:jc w:val="center"/>
              <w:rPr>
                <w:b/>
                <w:color w:val="000000"/>
              </w:rPr>
            </w:pPr>
            <w:r>
              <w:rPr>
                <w:b/>
                <w:color w:val="000000"/>
              </w:rPr>
              <w:t>配置规格</w:t>
            </w:r>
          </w:p>
        </w:tc>
      </w:tr>
      <w:tr w14:paraId="62387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000000" w:sz="4" w:space="0"/>
              <w:left w:val="nil"/>
              <w:bottom w:val="nil"/>
              <w:right w:val="nil"/>
            </w:tcBorders>
            <w:shd w:val="clear" w:color="auto" w:fill="FFFFFF"/>
            <w:vAlign w:val="center"/>
          </w:tcPr>
          <w:p w14:paraId="4F4F63D6">
            <w:pPr>
              <w:jc w:val="center"/>
              <w:rPr>
                <w:bCs/>
                <w:color w:val="000000"/>
              </w:rPr>
            </w:pPr>
            <w:r>
              <w:rPr>
                <w:bCs/>
                <w:color w:val="000000"/>
              </w:rPr>
              <w:t>操作系统</w:t>
            </w:r>
          </w:p>
        </w:tc>
        <w:tc>
          <w:tcPr>
            <w:tcW w:w="2982" w:type="dxa"/>
            <w:tcBorders>
              <w:top w:val="single" w:color="000000" w:sz="4" w:space="0"/>
              <w:left w:val="nil"/>
              <w:bottom w:val="nil"/>
              <w:right w:val="nil"/>
            </w:tcBorders>
            <w:shd w:val="clear" w:color="auto" w:fill="FFFFFF"/>
            <w:vAlign w:val="center"/>
          </w:tcPr>
          <w:p w14:paraId="33B5D851">
            <w:pPr>
              <w:jc w:val="center"/>
              <w:rPr>
                <w:color w:val="000000"/>
              </w:rPr>
            </w:pPr>
            <w:r>
              <w:rPr>
                <w:color w:val="000000"/>
              </w:rPr>
              <w:t>Windows 10 64 位</w:t>
            </w:r>
          </w:p>
        </w:tc>
      </w:tr>
      <w:tr w14:paraId="0F08F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2A67C9D8">
            <w:pPr>
              <w:jc w:val="center"/>
              <w:rPr>
                <w:bCs/>
                <w:color w:val="000000"/>
              </w:rPr>
            </w:pPr>
            <w:r>
              <w:rPr>
                <w:bCs/>
                <w:color w:val="000000"/>
              </w:rPr>
              <w:t>处理器/内存</w:t>
            </w:r>
          </w:p>
        </w:tc>
        <w:tc>
          <w:tcPr>
            <w:tcW w:w="2982" w:type="dxa"/>
            <w:tcBorders>
              <w:top w:val="nil"/>
              <w:left w:val="nil"/>
              <w:bottom w:val="nil"/>
              <w:right w:val="nil"/>
            </w:tcBorders>
            <w:shd w:val="clear" w:color="auto" w:fill="FFFFFF"/>
            <w:vAlign w:val="center"/>
          </w:tcPr>
          <w:p w14:paraId="6AB724BB">
            <w:pPr>
              <w:jc w:val="center"/>
              <w:rPr>
                <w:color w:val="000000"/>
              </w:rPr>
            </w:pPr>
            <w:r>
              <w:rPr>
                <w:color w:val="000000"/>
              </w:rPr>
              <w:t>Intel Core i5 及以上 / 16GB</w:t>
            </w:r>
          </w:p>
        </w:tc>
      </w:tr>
      <w:tr w14:paraId="34E43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66B056C3">
            <w:pPr>
              <w:jc w:val="center"/>
              <w:rPr>
                <w:bCs/>
                <w:color w:val="000000"/>
              </w:rPr>
            </w:pPr>
            <w:r>
              <w:rPr>
                <w:bCs/>
                <w:color w:val="000000"/>
              </w:rPr>
              <w:t>编程环境</w:t>
            </w:r>
          </w:p>
        </w:tc>
        <w:tc>
          <w:tcPr>
            <w:tcW w:w="2982" w:type="dxa"/>
            <w:tcBorders>
              <w:top w:val="nil"/>
              <w:left w:val="nil"/>
              <w:bottom w:val="nil"/>
              <w:right w:val="nil"/>
            </w:tcBorders>
            <w:shd w:val="clear" w:color="auto" w:fill="FFFFFF"/>
            <w:vAlign w:val="center"/>
          </w:tcPr>
          <w:p w14:paraId="15FD63A3">
            <w:pPr>
              <w:jc w:val="center"/>
              <w:rPr>
                <w:color w:val="000000"/>
              </w:rPr>
            </w:pPr>
            <w:r>
              <w:rPr>
                <w:color w:val="000000"/>
              </w:rPr>
              <w:t>Python 3.8</w:t>
            </w:r>
          </w:p>
        </w:tc>
      </w:tr>
      <w:tr w14:paraId="494E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31B201D4">
            <w:pPr>
              <w:jc w:val="center"/>
              <w:rPr>
                <w:bCs/>
                <w:color w:val="000000"/>
              </w:rPr>
            </w:pPr>
            <w:r>
              <w:rPr>
                <w:bCs/>
                <w:color w:val="000000"/>
              </w:rPr>
              <w:t>深度学习框架</w:t>
            </w:r>
          </w:p>
        </w:tc>
        <w:tc>
          <w:tcPr>
            <w:tcW w:w="2982" w:type="dxa"/>
            <w:tcBorders>
              <w:top w:val="nil"/>
              <w:left w:val="nil"/>
              <w:bottom w:val="nil"/>
              <w:right w:val="nil"/>
            </w:tcBorders>
            <w:shd w:val="clear" w:color="auto" w:fill="FFFFFF"/>
            <w:vAlign w:val="center"/>
          </w:tcPr>
          <w:p w14:paraId="14FD024D">
            <w:pPr>
              <w:jc w:val="center"/>
              <w:rPr>
                <w:color w:val="000000"/>
              </w:rPr>
            </w:pPr>
            <w:r>
              <w:rPr>
                <w:color w:val="000000"/>
              </w:rPr>
              <w:t>PyTorch (GPU加速)</w:t>
            </w:r>
          </w:p>
        </w:tc>
      </w:tr>
      <w:tr w14:paraId="371B6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single" w:color="000000" w:sz="12" w:space="0"/>
              <w:right w:val="nil"/>
            </w:tcBorders>
            <w:shd w:val="clear" w:color="auto" w:fill="FFFFFF"/>
            <w:vAlign w:val="center"/>
          </w:tcPr>
          <w:p w14:paraId="51738D6B">
            <w:pPr>
              <w:jc w:val="center"/>
              <w:rPr>
                <w:bCs/>
                <w:color w:val="000000"/>
              </w:rPr>
            </w:pPr>
            <w:r>
              <w:rPr>
                <w:bCs/>
                <w:color w:val="000000"/>
              </w:rPr>
              <w:t>分解算法库</w:t>
            </w:r>
          </w:p>
        </w:tc>
        <w:tc>
          <w:tcPr>
            <w:tcW w:w="2982" w:type="dxa"/>
            <w:tcBorders>
              <w:top w:val="nil"/>
              <w:left w:val="nil"/>
              <w:bottom w:val="single" w:color="000000" w:sz="12" w:space="0"/>
              <w:right w:val="nil"/>
            </w:tcBorders>
            <w:shd w:val="clear" w:color="auto" w:fill="FFFFFF"/>
            <w:vAlign w:val="center"/>
          </w:tcPr>
          <w:p w14:paraId="59053050">
            <w:pPr>
              <w:jc w:val="center"/>
              <w:rPr>
                <w:color w:val="000000"/>
              </w:rPr>
            </w:pPr>
            <w:r>
              <w:rPr>
                <w:color w:val="000000"/>
              </w:rPr>
              <w:t>PyEMD</w:t>
            </w:r>
          </w:p>
        </w:tc>
      </w:tr>
    </w:tbl>
    <w:p w14:paraId="236C839D">
      <w:pPr>
        <w:pStyle w:val="17"/>
        <w:bidi w:val="0"/>
        <w:outlineLvl w:val="1"/>
      </w:pPr>
      <w:r>
        <w:t>数据集划分</w:t>
      </w:r>
    </w:p>
    <w:bookmarkEnd w:id="171"/>
    <w:p w14:paraId="1501F3E8">
      <w:pPr>
        <w:pStyle w:val="32"/>
        <w:ind w:firstLine="480"/>
      </w:pPr>
      <w:bookmarkStart w:id="172" w:name="uf69caa94"/>
      <w:r>
        <w:t>为了保证模型可以被充分训练，输出准确数据，并且可以满足至少8小时的预测市场，被客观验证，数据集进行可如下划分：</w:t>
      </w:r>
    </w:p>
    <w:bookmarkEnd w:id="172"/>
    <w:p w14:paraId="06F6C4E8">
      <w:pPr>
        <w:pStyle w:val="32"/>
        <w:ind w:firstLine="480"/>
      </w:pPr>
      <w:bookmarkStart w:id="173" w:name="u72d61a9e"/>
      <w:r>
        <w:t>训练集：70%</w:t>
      </w:r>
    </w:p>
    <w:bookmarkEnd w:id="173"/>
    <w:p w14:paraId="6FD889A5">
      <w:pPr>
        <w:pStyle w:val="32"/>
        <w:ind w:firstLine="480"/>
        <w:rPr>
          <w:rFonts w:hint="eastAsia"/>
        </w:rPr>
      </w:pPr>
      <w:bookmarkStart w:id="174" w:name="uffbcbe18"/>
      <w:r>
        <w:t>测试集：30%</w:t>
      </w:r>
    </w:p>
    <w:bookmarkEnd w:id="174"/>
    <w:p w14:paraId="67B1783A">
      <w:pPr>
        <w:pStyle w:val="32"/>
        <w:ind w:firstLine="480"/>
      </w:pPr>
      <w:bookmarkStart w:id="175" w:name="u94887dd4"/>
      <w:r>
        <w:t>训练集用于模型学习光伏功率变化规律。测试集用于最终评价模型泛化能力，所有对比模型均在同一组测试集上进行测试，保证实验公平性与可比性。</w:t>
      </w:r>
    </w:p>
    <w:p w14:paraId="00425B6F">
      <w:pPr>
        <w:jc w:val="center"/>
        <w:rPr>
          <w:rFonts w:eastAsia="黑体"/>
          <w:b/>
          <w:bCs/>
        </w:rPr>
      </w:pPr>
      <w:r>
        <w:rPr>
          <w:rFonts w:eastAsia="黑体"/>
          <w:b/>
          <w:bCs/>
        </w:rPr>
        <w:t>表</w:t>
      </w:r>
      <w:r>
        <w:rPr>
          <w:rFonts w:hint="eastAsia" w:eastAsia="黑体"/>
          <w:b/>
          <w:bCs/>
        </w:rPr>
        <w:t>4</w:t>
      </w:r>
      <w:r>
        <w:rPr>
          <w:rFonts w:eastAsia="黑体"/>
          <w:b/>
          <w:bCs/>
        </w:rPr>
        <w:t>.</w:t>
      </w:r>
      <w:r>
        <w:rPr>
          <w:rFonts w:hint="eastAsia" w:eastAsia="黑体"/>
          <w:b/>
          <w:bCs/>
        </w:rPr>
        <w:t>3</w:t>
      </w:r>
      <w:r>
        <w:rPr>
          <w:rFonts w:eastAsia="黑体"/>
          <w:b/>
          <w:bCs/>
        </w:rPr>
        <w:t>数据集核心气象特征基本信息统计</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5"/>
        <w:gridCol w:w="1816"/>
        <w:gridCol w:w="1650"/>
        <w:gridCol w:w="1650"/>
        <w:gridCol w:w="1650"/>
      </w:tblGrid>
      <w:tr w14:paraId="2A981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12" w:space="0"/>
              <w:left w:val="nil"/>
              <w:bottom w:val="single" w:color="000000" w:sz="4" w:space="0"/>
              <w:right w:val="nil"/>
              <w:tl2br w:val="nil"/>
            </w:tcBorders>
            <w:shd w:val="clear" w:color="auto" w:fill="FFFFFF"/>
            <w:vAlign w:val="center"/>
          </w:tcPr>
          <w:p w14:paraId="0CBA6075">
            <w:pPr>
              <w:jc w:val="center"/>
              <w:rPr>
                <w:rFonts w:hint="eastAsia"/>
                <w:bCs/>
                <w:color w:val="000000"/>
              </w:rPr>
            </w:pPr>
            <w:r>
              <w:rPr>
                <w:b/>
                <w:bCs/>
                <w:color w:val="000000"/>
              </w:rPr>
              <w:t>软硬件项目</w:t>
            </w:r>
          </w:p>
        </w:tc>
        <w:tc>
          <w:tcPr>
            <w:tcW w:w="1816" w:type="dxa"/>
            <w:tcBorders>
              <w:top w:val="single" w:color="000000" w:sz="12" w:space="0"/>
              <w:left w:val="nil"/>
              <w:bottom w:val="single" w:color="000000" w:sz="4" w:space="0"/>
              <w:right w:val="nil"/>
            </w:tcBorders>
            <w:shd w:val="clear" w:color="auto" w:fill="FFFFFF"/>
            <w:vAlign w:val="center"/>
          </w:tcPr>
          <w:p w14:paraId="651325A5">
            <w:pPr>
              <w:jc w:val="center"/>
              <w:rPr>
                <w:bCs/>
                <w:color w:val="000000"/>
              </w:rPr>
            </w:pPr>
            <w:r>
              <w:rPr>
                <w:b/>
                <w:bCs/>
                <w:sz w:val="24"/>
              </w:rPr>
              <w:t>单位</w:t>
            </w:r>
          </w:p>
        </w:tc>
        <w:tc>
          <w:tcPr>
            <w:tcW w:w="1650" w:type="dxa"/>
            <w:tcBorders>
              <w:top w:val="single" w:color="000000" w:sz="12" w:space="0"/>
              <w:left w:val="nil"/>
              <w:bottom w:val="single" w:color="000000" w:sz="4" w:space="0"/>
              <w:right w:val="nil"/>
            </w:tcBorders>
            <w:shd w:val="clear" w:color="auto" w:fill="FFFFFF"/>
            <w:vAlign w:val="center"/>
          </w:tcPr>
          <w:p w14:paraId="66FC1D48">
            <w:pPr>
              <w:jc w:val="center"/>
              <w:rPr>
                <w:bCs/>
                <w:color w:val="000000"/>
              </w:rPr>
            </w:pPr>
            <w:r>
              <w:rPr>
                <w:b/>
                <w:bCs/>
                <w:sz w:val="24"/>
              </w:rPr>
              <w:t>最小值</w:t>
            </w:r>
          </w:p>
        </w:tc>
        <w:tc>
          <w:tcPr>
            <w:tcW w:w="1650" w:type="dxa"/>
            <w:tcBorders>
              <w:top w:val="single" w:color="000000" w:sz="12" w:space="0"/>
              <w:left w:val="nil"/>
              <w:bottom w:val="single" w:color="000000" w:sz="4" w:space="0"/>
              <w:right w:val="nil"/>
            </w:tcBorders>
            <w:shd w:val="clear" w:color="auto" w:fill="FFFFFF"/>
            <w:vAlign w:val="center"/>
          </w:tcPr>
          <w:p w14:paraId="00A04F42">
            <w:pPr>
              <w:jc w:val="center"/>
              <w:rPr>
                <w:bCs/>
                <w:color w:val="000000"/>
              </w:rPr>
            </w:pPr>
            <w:r>
              <w:rPr>
                <w:b/>
                <w:bCs/>
                <w:sz w:val="24"/>
              </w:rPr>
              <w:t>最大值</w:t>
            </w:r>
          </w:p>
        </w:tc>
        <w:tc>
          <w:tcPr>
            <w:tcW w:w="1650" w:type="dxa"/>
            <w:tcBorders>
              <w:top w:val="single" w:color="000000" w:sz="12" w:space="0"/>
              <w:left w:val="nil"/>
              <w:bottom w:val="single" w:color="000000" w:sz="4" w:space="0"/>
              <w:right w:val="nil"/>
            </w:tcBorders>
            <w:shd w:val="clear" w:color="auto" w:fill="FFFFFF"/>
            <w:vAlign w:val="center"/>
          </w:tcPr>
          <w:p w14:paraId="00DF2F11">
            <w:pPr>
              <w:jc w:val="center"/>
              <w:rPr>
                <w:bCs/>
                <w:color w:val="000000"/>
              </w:rPr>
            </w:pPr>
            <w:r>
              <w:rPr>
                <w:b/>
                <w:bCs/>
                <w:sz w:val="24"/>
              </w:rPr>
              <w:t>平均值</w:t>
            </w:r>
          </w:p>
        </w:tc>
      </w:tr>
      <w:tr w14:paraId="3094D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4" w:space="0"/>
              <w:left w:val="nil"/>
              <w:bottom w:val="nil"/>
              <w:right w:val="nil"/>
            </w:tcBorders>
            <w:shd w:val="clear" w:color="auto" w:fill="FFFFFF"/>
            <w:vAlign w:val="center"/>
          </w:tcPr>
          <w:p w14:paraId="2865BB01">
            <w:pPr>
              <w:jc w:val="center"/>
              <w:rPr>
                <w:bCs/>
                <w:color w:val="000000"/>
              </w:rPr>
            </w:pPr>
            <w:r>
              <w:rPr>
                <w:bCs/>
                <w:color w:val="000000"/>
              </w:rPr>
              <w:t>实际光伏功率</w:t>
            </w:r>
          </w:p>
        </w:tc>
        <w:tc>
          <w:tcPr>
            <w:tcW w:w="1816" w:type="dxa"/>
            <w:tcBorders>
              <w:top w:val="single" w:color="000000" w:sz="4" w:space="0"/>
              <w:left w:val="nil"/>
              <w:bottom w:val="nil"/>
              <w:right w:val="nil"/>
            </w:tcBorders>
            <w:shd w:val="clear" w:color="auto" w:fill="FFFFFF"/>
            <w:vAlign w:val="center"/>
          </w:tcPr>
          <w:p w14:paraId="61C3D37A">
            <w:pPr>
              <w:jc w:val="center"/>
              <w:rPr>
                <w:color w:val="000000"/>
              </w:rPr>
            </w:pPr>
            <w:r>
              <w:rPr>
                <w:sz w:val="24"/>
              </w:rPr>
              <w:t>MW</w:t>
            </w:r>
          </w:p>
        </w:tc>
        <w:tc>
          <w:tcPr>
            <w:tcW w:w="1650" w:type="dxa"/>
            <w:tcBorders>
              <w:top w:val="single" w:color="000000" w:sz="4" w:space="0"/>
              <w:left w:val="nil"/>
              <w:bottom w:val="nil"/>
              <w:right w:val="nil"/>
            </w:tcBorders>
            <w:shd w:val="clear" w:color="auto" w:fill="FFFFFF"/>
            <w:vAlign w:val="center"/>
          </w:tcPr>
          <w:p w14:paraId="18A9DE08">
            <w:pPr>
              <w:jc w:val="center"/>
              <w:rPr>
                <w:color w:val="000000"/>
              </w:rPr>
            </w:pPr>
            <w:r>
              <w:rPr>
                <w:sz w:val="24"/>
              </w:rPr>
              <w:t>0.0</w:t>
            </w:r>
          </w:p>
        </w:tc>
        <w:tc>
          <w:tcPr>
            <w:tcW w:w="1650" w:type="dxa"/>
            <w:tcBorders>
              <w:top w:val="single" w:color="000000" w:sz="4" w:space="0"/>
              <w:left w:val="nil"/>
              <w:bottom w:val="nil"/>
              <w:right w:val="nil"/>
            </w:tcBorders>
            <w:shd w:val="clear" w:color="auto" w:fill="FFFFFF"/>
            <w:vAlign w:val="center"/>
          </w:tcPr>
          <w:p w14:paraId="12BF2A7B">
            <w:pPr>
              <w:jc w:val="center"/>
              <w:rPr>
                <w:color w:val="000000"/>
              </w:rPr>
            </w:pPr>
            <w:r>
              <w:rPr>
                <w:sz w:val="24"/>
              </w:rPr>
              <w:t>25.4</w:t>
            </w:r>
          </w:p>
        </w:tc>
        <w:tc>
          <w:tcPr>
            <w:tcW w:w="1650" w:type="dxa"/>
            <w:tcBorders>
              <w:top w:val="single" w:color="000000" w:sz="4" w:space="0"/>
              <w:left w:val="nil"/>
              <w:bottom w:val="nil"/>
              <w:right w:val="nil"/>
            </w:tcBorders>
            <w:shd w:val="clear" w:color="auto" w:fill="FFFFFF"/>
            <w:vAlign w:val="center"/>
          </w:tcPr>
          <w:p w14:paraId="397CDC65">
            <w:pPr>
              <w:jc w:val="center"/>
              <w:rPr>
                <w:color w:val="000000"/>
              </w:rPr>
            </w:pPr>
            <w:r>
              <w:rPr>
                <w:sz w:val="24"/>
              </w:rPr>
              <w:t>8.3</w:t>
            </w:r>
          </w:p>
        </w:tc>
      </w:tr>
      <w:tr w14:paraId="12913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5A4BB528">
            <w:pPr>
              <w:jc w:val="center"/>
              <w:rPr>
                <w:bCs/>
                <w:color w:val="000000"/>
              </w:rPr>
            </w:pPr>
            <w:r>
              <w:rPr>
                <w:sz w:val="24"/>
              </w:rPr>
              <w:t>太阳短波辐射</w:t>
            </w:r>
          </w:p>
        </w:tc>
        <w:tc>
          <w:tcPr>
            <w:tcW w:w="1816" w:type="dxa"/>
            <w:tcBorders>
              <w:top w:val="nil"/>
              <w:left w:val="nil"/>
              <w:bottom w:val="nil"/>
              <w:right w:val="nil"/>
            </w:tcBorders>
            <w:shd w:val="clear" w:color="auto" w:fill="FFFFFF"/>
            <w:vAlign w:val="center"/>
          </w:tcPr>
          <w:p w14:paraId="25719C98">
            <w:pPr>
              <w:jc w:val="center"/>
              <w:rPr>
                <w:color w:val="000000"/>
              </w:rPr>
            </w:pPr>
            <w:r>
              <w:rPr>
                <w:sz w:val="24"/>
              </w:rPr>
              <w:t>W/m²</w:t>
            </w:r>
          </w:p>
        </w:tc>
        <w:tc>
          <w:tcPr>
            <w:tcW w:w="1650" w:type="dxa"/>
            <w:tcBorders>
              <w:top w:val="nil"/>
              <w:left w:val="nil"/>
              <w:bottom w:val="nil"/>
              <w:right w:val="nil"/>
            </w:tcBorders>
            <w:shd w:val="clear" w:color="auto" w:fill="FFFFFF"/>
            <w:vAlign w:val="center"/>
          </w:tcPr>
          <w:p w14:paraId="68B0D057">
            <w:pPr>
              <w:jc w:val="center"/>
              <w:rPr>
                <w:color w:val="000000"/>
              </w:rPr>
            </w:pPr>
            <w:r>
              <w:rPr>
                <w:sz w:val="24"/>
              </w:rPr>
              <w:t>0.0</w:t>
            </w:r>
          </w:p>
        </w:tc>
        <w:tc>
          <w:tcPr>
            <w:tcW w:w="1650" w:type="dxa"/>
            <w:tcBorders>
              <w:top w:val="nil"/>
              <w:left w:val="nil"/>
              <w:bottom w:val="nil"/>
              <w:right w:val="nil"/>
            </w:tcBorders>
            <w:shd w:val="clear" w:color="auto" w:fill="FFFFFF"/>
            <w:vAlign w:val="center"/>
          </w:tcPr>
          <w:p w14:paraId="45ECBA88">
            <w:pPr>
              <w:jc w:val="center"/>
              <w:rPr>
                <w:color w:val="000000"/>
              </w:rPr>
            </w:pPr>
            <w:r>
              <w:rPr>
                <w:sz w:val="24"/>
              </w:rPr>
              <w:t>1102.5</w:t>
            </w:r>
          </w:p>
        </w:tc>
        <w:tc>
          <w:tcPr>
            <w:tcW w:w="1650" w:type="dxa"/>
            <w:tcBorders>
              <w:top w:val="nil"/>
              <w:left w:val="nil"/>
              <w:bottom w:val="nil"/>
              <w:right w:val="nil"/>
            </w:tcBorders>
            <w:shd w:val="clear" w:color="auto" w:fill="FFFFFF"/>
            <w:vAlign w:val="center"/>
          </w:tcPr>
          <w:p w14:paraId="0D66F661">
            <w:pPr>
              <w:jc w:val="center"/>
              <w:rPr>
                <w:color w:val="000000"/>
              </w:rPr>
            </w:pPr>
            <w:r>
              <w:rPr>
                <w:sz w:val="24"/>
              </w:rPr>
              <w:t>320.1</w:t>
            </w:r>
          </w:p>
        </w:tc>
      </w:tr>
      <w:tr w14:paraId="472B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68F5E4C3">
            <w:pPr>
              <w:jc w:val="center"/>
              <w:rPr>
                <w:bCs/>
                <w:color w:val="000000"/>
              </w:rPr>
            </w:pPr>
            <w:r>
              <w:rPr>
                <w:sz w:val="24"/>
              </w:rPr>
              <w:t>地表气温</w:t>
            </w:r>
          </w:p>
        </w:tc>
        <w:tc>
          <w:tcPr>
            <w:tcW w:w="1816" w:type="dxa"/>
            <w:tcBorders>
              <w:top w:val="nil"/>
              <w:left w:val="nil"/>
              <w:bottom w:val="nil"/>
              <w:right w:val="nil"/>
            </w:tcBorders>
            <w:shd w:val="clear" w:color="auto" w:fill="FFFFFF"/>
            <w:vAlign w:val="center"/>
          </w:tcPr>
          <w:p w14:paraId="3C55EB2D">
            <w:pPr>
              <w:jc w:val="center"/>
              <w:rPr>
                <w:color w:val="000000"/>
              </w:rPr>
            </w:pPr>
            <w:r>
              <w:rPr>
                <w:sz w:val="24"/>
              </w:rPr>
              <w:t>℃</w:t>
            </w:r>
          </w:p>
        </w:tc>
        <w:tc>
          <w:tcPr>
            <w:tcW w:w="1650" w:type="dxa"/>
            <w:tcBorders>
              <w:top w:val="nil"/>
              <w:left w:val="nil"/>
              <w:bottom w:val="nil"/>
              <w:right w:val="nil"/>
            </w:tcBorders>
            <w:shd w:val="clear" w:color="auto" w:fill="FFFFFF"/>
            <w:vAlign w:val="center"/>
          </w:tcPr>
          <w:p w14:paraId="3904DDCB">
            <w:pPr>
              <w:jc w:val="center"/>
              <w:rPr>
                <w:color w:val="000000"/>
              </w:rPr>
            </w:pPr>
            <w:r>
              <w:rPr>
                <w:sz w:val="24"/>
              </w:rPr>
              <w:t>-5.2</w:t>
            </w:r>
          </w:p>
        </w:tc>
        <w:tc>
          <w:tcPr>
            <w:tcW w:w="1650" w:type="dxa"/>
            <w:tcBorders>
              <w:top w:val="nil"/>
              <w:left w:val="nil"/>
              <w:bottom w:val="nil"/>
              <w:right w:val="nil"/>
            </w:tcBorders>
            <w:shd w:val="clear" w:color="auto" w:fill="FFFFFF"/>
            <w:vAlign w:val="center"/>
          </w:tcPr>
          <w:p w14:paraId="5532118B">
            <w:pPr>
              <w:jc w:val="center"/>
              <w:rPr>
                <w:color w:val="000000"/>
              </w:rPr>
            </w:pPr>
            <w:r>
              <w:rPr>
                <w:sz w:val="24"/>
              </w:rPr>
              <w:t>34.1</w:t>
            </w:r>
          </w:p>
        </w:tc>
        <w:tc>
          <w:tcPr>
            <w:tcW w:w="1650" w:type="dxa"/>
            <w:tcBorders>
              <w:top w:val="nil"/>
              <w:left w:val="nil"/>
              <w:bottom w:val="nil"/>
              <w:right w:val="nil"/>
            </w:tcBorders>
            <w:shd w:val="clear" w:color="auto" w:fill="FFFFFF"/>
            <w:vAlign w:val="center"/>
          </w:tcPr>
          <w:p w14:paraId="127B6F61">
            <w:pPr>
              <w:jc w:val="center"/>
              <w:rPr>
                <w:color w:val="000000"/>
              </w:rPr>
            </w:pPr>
            <w:r>
              <w:rPr>
                <w:sz w:val="24"/>
              </w:rPr>
              <w:t>15.6</w:t>
            </w:r>
          </w:p>
        </w:tc>
      </w:tr>
      <w:tr w14:paraId="7CB81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7AE7F2ED">
            <w:pPr>
              <w:jc w:val="center"/>
              <w:rPr>
                <w:bCs/>
                <w:color w:val="000000"/>
              </w:rPr>
            </w:pPr>
            <w:r>
              <w:rPr>
                <w:sz w:val="24"/>
              </w:rPr>
              <w:t>相对湿度</w:t>
            </w:r>
          </w:p>
        </w:tc>
        <w:tc>
          <w:tcPr>
            <w:tcW w:w="1816" w:type="dxa"/>
            <w:tcBorders>
              <w:top w:val="nil"/>
              <w:left w:val="nil"/>
              <w:bottom w:val="nil"/>
              <w:right w:val="nil"/>
            </w:tcBorders>
            <w:shd w:val="clear" w:color="auto" w:fill="FFFFFF"/>
            <w:vAlign w:val="center"/>
          </w:tcPr>
          <w:p w14:paraId="2F5F792A">
            <w:pPr>
              <w:jc w:val="center"/>
              <w:rPr>
                <w:color w:val="000000"/>
              </w:rPr>
            </w:pPr>
            <w:r>
              <w:rPr>
                <w:sz w:val="24"/>
              </w:rPr>
              <w:t>%</w:t>
            </w:r>
          </w:p>
        </w:tc>
        <w:tc>
          <w:tcPr>
            <w:tcW w:w="1650" w:type="dxa"/>
            <w:tcBorders>
              <w:top w:val="nil"/>
              <w:left w:val="nil"/>
              <w:bottom w:val="nil"/>
              <w:right w:val="nil"/>
            </w:tcBorders>
            <w:shd w:val="clear" w:color="auto" w:fill="FFFFFF"/>
            <w:vAlign w:val="center"/>
          </w:tcPr>
          <w:p w14:paraId="21EF0661">
            <w:pPr>
              <w:jc w:val="center"/>
              <w:rPr>
                <w:color w:val="000000"/>
              </w:rPr>
            </w:pPr>
            <w:r>
              <w:rPr>
                <w:sz w:val="24"/>
              </w:rPr>
              <w:t>12.5</w:t>
            </w:r>
          </w:p>
        </w:tc>
        <w:tc>
          <w:tcPr>
            <w:tcW w:w="1650" w:type="dxa"/>
            <w:tcBorders>
              <w:top w:val="nil"/>
              <w:left w:val="nil"/>
              <w:bottom w:val="nil"/>
              <w:right w:val="nil"/>
            </w:tcBorders>
            <w:shd w:val="clear" w:color="auto" w:fill="FFFFFF"/>
            <w:vAlign w:val="center"/>
          </w:tcPr>
          <w:p w14:paraId="0176335D">
            <w:pPr>
              <w:jc w:val="center"/>
              <w:rPr>
                <w:color w:val="000000"/>
              </w:rPr>
            </w:pPr>
            <w:r>
              <w:rPr>
                <w:sz w:val="24"/>
              </w:rPr>
              <w:t>98.2</w:t>
            </w:r>
          </w:p>
        </w:tc>
        <w:tc>
          <w:tcPr>
            <w:tcW w:w="1650" w:type="dxa"/>
            <w:tcBorders>
              <w:top w:val="nil"/>
              <w:left w:val="nil"/>
              <w:bottom w:val="nil"/>
              <w:right w:val="nil"/>
            </w:tcBorders>
            <w:shd w:val="clear" w:color="auto" w:fill="FFFFFF"/>
            <w:vAlign w:val="center"/>
          </w:tcPr>
          <w:p w14:paraId="75CC1A63">
            <w:pPr>
              <w:jc w:val="center"/>
              <w:rPr>
                <w:color w:val="000000"/>
              </w:rPr>
            </w:pPr>
            <w:r>
              <w:rPr>
                <w:sz w:val="24"/>
              </w:rPr>
              <w:t>55.4</w:t>
            </w:r>
          </w:p>
        </w:tc>
      </w:tr>
      <w:tr w14:paraId="1BDE1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single" w:color="000000" w:sz="12" w:space="0"/>
              <w:right w:val="nil"/>
            </w:tcBorders>
            <w:shd w:val="clear" w:color="auto" w:fill="FFFFFF"/>
            <w:vAlign w:val="center"/>
          </w:tcPr>
          <w:p w14:paraId="3E85FA7A">
            <w:pPr>
              <w:jc w:val="center"/>
              <w:rPr>
                <w:bCs/>
                <w:color w:val="000000"/>
              </w:rPr>
            </w:pPr>
            <w:r>
              <w:rPr>
                <w:sz w:val="24"/>
              </w:rPr>
              <w:t>太阳短波辐射</w:t>
            </w:r>
          </w:p>
        </w:tc>
        <w:tc>
          <w:tcPr>
            <w:tcW w:w="1816" w:type="dxa"/>
            <w:tcBorders>
              <w:top w:val="nil"/>
              <w:left w:val="nil"/>
              <w:bottom w:val="single" w:color="000000" w:sz="12" w:space="0"/>
              <w:right w:val="nil"/>
            </w:tcBorders>
            <w:shd w:val="clear" w:color="auto" w:fill="FFFFFF"/>
            <w:vAlign w:val="center"/>
          </w:tcPr>
          <w:p w14:paraId="34E6F8A8">
            <w:pPr>
              <w:jc w:val="center"/>
              <w:rPr>
                <w:color w:val="000000"/>
              </w:rPr>
            </w:pPr>
            <w:r>
              <w:rPr>
                <w:sz w:val="24"/>
              </w:rPr>
              <w:t>W/m²</w:t>
            </w:r>
          </w:p>
        </w:tc>
        <w:tc>
          <w:tcPr>
            <w:tcW w:w="1650" w:type="dxa"/>
            <w:tcBorders>
              <w:top w:val="nil"/>
              <w:left w:val="nil"/>
              <w:bottom w:val="single" w:color="000000" w:sz="12" w:space="0"/>
              <w:right w:val="nil"/>
            </w:tcBorders>
            <w:shd w:val="clear" w:color="auto" w:fill="FFFFFF"/>
            <w:vAlign w:val="center"/>
          </w:tcPr>
          <w:p w14:paraId="15707BC2">
            <w:pPr>
              <w:jc w:val="center"/>
              <w:rPr>
                <w:color w:val="000000"/>
              </w:rPr>
            </w:pPr>
            <w:r>
              <w:rPr>
                <w:sz w:val="24"/>
              </w:rPr>
              <w:t>0.0</w:t>
            </w:r>
          </w:p>
        </w:tc>
        <w:tc>
          <w:tcPr>
            <w:tcW w:w="1650" w:type="dxa"/>
            <w:tcBorders>
              <w:top w:val="nil"/>
              <w:left w:val="nil"/>
              <w:bottom w:val="single" w:color="000000" w:sz="12" w:space="0"/>
              <w:right w:val="nil"/>
            </w:tcBorders>
            <w:shd w:val="clear" w:color="auto" w:fill="FFFFFF"/>
            <w:vAlign w:val="center"/>
          </w:tcPr>
          <w:p w14:paraId="5FCF8DFA">
            <w:pPr>
              <w:jc w:val="center"/>
              <w:rPr>
                <w:color w:val="000000"/>
              </w:rPr>
            </w:pPr>
            <w:r>
              <w:rPr>
                <w:sz w:val="24"/>
              </w:rPr>
              <w:t>1102.5</w:t>
            </w:r>
          </w:p>
        </w:tc>
        <w:tc>
          <w:tcPr>
            <w:tcW w:w="1650" w:type="dxa"/>
            <w:tcBorders>
              <w:top w:val="nil"/>
              <w:left w:val="nil"/>
              <w:bottom w:val="single" w:color="000000" w:sz="12" w:space="0"/>
              <w:right w:val="nil"/>
            </w:tcBorders>
            <w:shd w:val="clear" w:color="auto" w:fill="FFFFFF"/>
            <w:vAlign w:val="center"/>
          </w:tcPr>
          <w:p w14:paraId="28DF25F0">
            <w:pPr>
              <w:jc w:val="center"/>
              <w:rPr>
                <w:color w:val="000000"/>
              </w:rPr>
            </w:pPr>
            <w:r>
              <w:rPr>
                <w:sz w:val="24"/>
              </w:rPr>
              <w:t>320.1</w:t>
            </w:r>
          </w:p>
        </w:tc>
      </w:tr>
    </w:tbl>
    <w:p w14:paraId="025C1061">
      <w:pPr>
        <w:pStyle w:val="32"/>
        <w:ind w:firstLine="0" w:firstLineChars="0"/>
        <w:rPr>
          <w:rFonts w:hint="eastAsia"/>
        </w:rPr>
      </w:pPr>
    </w:p>
    <w:bookmarkEnd w:id="175"/>
    <w:p w14:paraId="1E5E3605">
      <w:pPr>
        <w:pStyle w:val="32"/>
        <w:ind w:firstLine="480"/>
      </w:pPr>
      <w:bookmarkStart w:id="176" w:name="u95ca6df8"/>
      <w:r>
        <w:t>集用于最终评价模型泛化能力，所有对比模型均在同一组测试集上进行测试，保证实验公平性与可比性。</w:t>
      </w:r>
    </w:p>
    <w:p w14:paraId="7B1514F9">
      <w:pPr>
        <w:pStyle w:val="32"/>
        <w:ind w:firstLine="480"/>
      </w:pPr>
      <w:r>
        <w:t>实验数据时间跨度为 110 天。对选取的 7 个气象特征（比湿、气温、短波辐射等）与光伏功率进行皮尔逊相关性分析，热力图如图 4-1 所示。</w:t>
      </w:r>
    </w:p>
    <w:p w14:paraId="23AD8F0D">
      <w:pPr>
        <w:pStyle w:val="32"/>
        <w:ind w:firstLine="480"/>
        <w:jc w:val="center"/>
      </w:pPr>
      <w:r>
        <w:drawing>
          <wp:inline distT="0" distB="0" distL="0" distR="0">
            <wp:extent cx="4036060" cy="3017520"/>
            <wp:effectExtent l="0" t="0" r="2540" b="0"/>
            <wp:docPr id="3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8"/>
                    <pic:cNvPicPr>
                      <a:picLocks noChangeAspect="1"/>
                    </pic:cNvPicPr>
                  </pic:nvPicPr>
                  <pic:blipFill>
                    <a:blip r:embed="rId24"/>
                    <a:stretch>
                      <a:fillRect/>
                    </a:stretch>
                  </pic:blipFill>
                  <pic:spPr>
                    <a:xfrm>
                      <a:off x="0" y="0"/>
                      <a:ext cx="4063952" cy="3038271"/>
                    </a:xfrm>
                    <a:prstGeom prst="rect">
                      <a:avLst/>
                    </a:prstGeom>
                  </pic:spPr>
                </pic:pic>
              </a:graphicData>
            </a:graphic>
          </wp:inline>
        </w:drawing>
      </w:r>
    </w:p>
    <w:p w14:paraId="4D57FA33">
      <w:pPr>
        <w:pStyle w:val="32"/>
        <w:ind w:firstLine="420"/>
        <w:jc w:val="center"/>
        <w:rPr>
          <w:rFonts w:hint="eastAsia" w:ascii="宋体" w:hAnsi="宋体" w:eastAsiaTheme="minorEastAsia"/>
          <w:sz w:val="21"/>
        </w:rPr>
      </w:pPr>
      <w:r>
        <w:rPr>
          <w:rFonts w:ascii="宋体" w:hAnsi="宋体" w:eastAsiaTheme="minorEastAsia"/>
          <w:sz w:val="21"/>
        </w:rPr>
        <w:t>图 4</w:t>
      </w:r>
      <w:r>
        <w:rPr>
          <w:rFonts w:hint="eastAsia" w:ascii="宋体" w:hAnsi="宋体" w:eastAsiaTheme="minorEastAsia"/>
          <w:sz w:val="21"/>
        </w:rPr>
        <w:t>.</w:t>
      </w:r>
      <w:r>
        <w:rPr>
          <w:rFonts w:ascii="宋体" w:hAnsi="宋体" w:eastAsiaTheme="minorEastAsia"/>
          <w:sz w:val="21"/>
        </w:rPr>
        <w:t>1 气象特征与光伏功率相关性热力图</w:t>
      </w:r>
    </w:p>
    <w:bookmarkEnd w:id="176"/>
    <w:p w14:paraId="1F4B1557">
      <w:pPr>
        <w:pStyle w:val="17"/>
        <w:bidi w:val="0"/>
        <w:outlineLvl w:val="1"/>
      </w:pPr>
      <w:bookmarkStart w:id="177" w:name="245bf389"/>
      <w:r>
        <w:t xml:space="preserve"> 对比模型设置</w:t>
      </w:r>
    </w:p>
    <w:bookmarkEnd w:id="177"/>
    <w:p w14:paraId="1E7E74F0">
      <w:pPr>
        <w:pStyle w:val="32"/>
        <w:ind w:firstLine="480"/>
      </w:pPr>
      <w:bookmarkStart w:id="178" w:name="u1d9c123d"/>
      <w:r>
        <w:t>为验证本文所提 EMD-BiGRU 模型的有效性，实验选取目前时序预测中主流的神经网络模型进行对照，对比模型包括：</w:t>
      </w:r>
    </w:p>
    <w:bookmarkEnd w:id="178"/>
    <w:p w14:paraId="7458D5DA">
      <w:pPr>
        <w:pStyle w:val="32"/>
        <w:ind w:firstLine="480"/>
      </w:pPr>
      <w:bookmarkStart w:id="179" w:name="u98f08043"/>
      <w:r>
        <w:t>RNN 循环神经网络</w:t>
      </w:r>
    </w:p>
    <w:bookmarkEnd w:id="179"/>
    <w:p w14:paraId="0F111505">
      <w:pPr>
        <w:pStyle w:val="32"/>
        <w:ind w:firstLine="480"/>
      </w:pPr>
      <w:bookmarkStart w:id="180" w:name="u40f33bda"/>
      <w:r>
        <w:t>LSTM 长短期记忆网络</w:t>
      </w:r>
    </w:p>
    <w:bookmarkEnd w:id="180"/>
    <w:p w14:paraId="1D600802">
      <w:pPr>
        <w:pStyle w:val="32"/>
        <w:ind w:firstLine="480"/>
      </w:pPr>
      <w:bookmarkStart w:id="181" w:name="uc32b97bb"/>
      <w:r>
        <w:t>GRU 门控循环单元网络</w:t>
      </w:r>
    </w:p>
    <w:bookmarkEnd w:id="181"/>
    <w:p w14:paraId="081FE822">
      <w:pPr>
        <w:pStyle w:val="32"/>
        <w:ind w:firstLine="480"/>
      </w:pPr>
      <w:bookmarkStart w:id="182" w:name="ub99e3abf"/>
      <w:r>
        <w:t>单一 BiGRU 双向网络</w:t>
      </w:r>
    </w:p>
    <w:bookmarkEnd w:id="182"/>
    <w:p w14:paraId="4B1904B1">
      <w:pPr>
        <w:pStyle w:val="32"/>
        <w:ind w:firstLine="480"/>
      </w:pPr>
      <w:bookmarkStart w:id="183" w:name="u82961be0"/>
      <w:r>
        <w:t>所有对比模型采用相同的数据集、相同输入输出结构、相同训练参数与相同评价指标，确保对比结果科学可信。</w:t>
      </w:r>
    </w:p>
    <w:bookmarkEnd w:id="183"/>
    <w:p w14:paraId="19D5D7D0">
      <w:pPr>
        <w:pStyle w:val="17"/>
        <w:bidi w:val="0"/>
        <w:outlineLvl w:val="1"/>
      </w:pPr>
      <w:bookmarkStart w:id="184" w:name="2d27c245"/>
      <w:r>
        <w:rPr>
          <w:rFonts w:hint="eastAsia"/>
        </w:rPr>
        <w:t xml:space="preserve"> </w:t>
      </w:r>
      <w:r>
        <w:t>实验参数统一设置</w:t>
      </w:r>
    </w:p>
    <w:bookmarkEnd w:id="184"/>
    <w:p w14:paraId="3BC5146A">
      <w:pPr>
        <w:pStyle w:val="32"/>
        <w:ind w:firstLine="480"/>
      </w:pPr>
      <w:bookmarkStart w:id="185" w:name="u561f1686"/>
      <w:r>
        <w:t>为保证公平对比，所有模型保持一致的超参数设置：</w:t>
      </w:r>
    </w:p>
    <w:bookmarkEnd w:id="185"/>
    <w:p w14:paraId="3F48E0D7">
      <w:pPr>
        <w:jc w:val="center"/>
        <w:rPr>
          <w:rFonts w:eastAsia="黑体"/>
          <w:b/>
          <w:bCs/>
        </w:rPr>
      </w:pPr>
      <w:bookmarkStart w:id="186" w:name="u32c9bcb5"/>
      <w:r>
        <w:rPr>
          <w:rFonts w:eastAsia="黑体"/>
          <w:b/>
          <w:bCs/>
        </w:rPr>
        <w:t>表</w:t>
      </w:r>
      <w:r>
        <w:rPr>
          <w:rFonts w:hint="eastAsia" w:eastAsia="黑体"/>
          <w:b/>
          <w:bCs/>
        </w:rPr>
        <w:t>4</w:t>
      </w:r>
      <w:r>
        <w:rPr>
          <w:rFonts w:eastAsia="黑体"/>
          <w:b/>
          <w:bCs/>
        </w:rPr>
        <w:t>.</w:t>
      </w:r>
      <w:r>
        <w:rPr>
          <w:rFonts w:hint="eastAsia" w:eastAsia="黑体"/>
          <w:b/>
          <w:bCs/>
        </w:rPr>
        <w:t>2模型超参数设置</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3"/>
        <w:gridCol w:w="2982"/>
      </w:tblGrid>
      <w:tr w14:paraId="5B145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single" w:color="000000" w:sz="12" w:space="0"/>
              <w:left w:val="nil"/>
              <w:bottom w:val="single" w:color="000000" w:sz="4" w:space="0"/>
              <w:right w:val="nil"/>
              <w:tl2br w:val="nil"/>
            </w:tcBorders>
            <w:shd w:val="clear" w:color="auto" w:fill="FFFFFF"/>
            <w:vAlign w:val="center"/>
          </w:tcPr>
          <w:p w14:paraId="69E6808E">
            <w:pPr>
              <w:jc w:val="center"/>
              <w:rPr>
                <w:rFonts w:hint="eastAsia"/>
                <w:bCs/>
                <w:color w:val="000000"/>
              </w:rPr>
            </w:pPr>
            <w:r>
              <w:rPr>
                <w:b/>
                <w:bCs/>
                <w:color w:val="000000"/>
              </w:rPr>
              <w:t>参数名称</w:t>
            </w:r>
          </w:p>
        </w:tc>
        <w:tc>
          <w:tcPr>
            <w:tcW w:w="2982" w:type="dxa"/>
            <w:tcBorders>
              <w:top w:val="single" w:color="000000" w:sz="12" w:space="0"/>
              <w:left w:val="nil"/>
              <w:bottom w:val="single" w:color="000000" w:sz="4" w:space="0"/>
              <w:right w:val="nil"/>
            </w:tcBorders>
            <w:shd w:val="clear" w:color="auto" w:fill="FFFFFF"/>
            <w:vAlign w:val="center"/>
          </w:tcPr>
          <w:p w14:paraId="4ADEA95E">
            <w:pPr>
              <w:jc w:val="center"/>
              <w:rPr>
                <w:b/>
                <w:color w:val="000000"/>
              </w:rPr>
            </w:pPr>
            <w:r>
              <w:rPr>
                <w:b/>
                <w:color w:val="000000"/>
              </w:rPr>
              <w:t>设定值</w:t>
            </w:r>
          </w:p>
        </w:tc>
      </w:tr>
      <w:tr w14:paraId="2DC22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single" w:color="000000" w:sz="4" w:space="0"/>
              <w:left w:val="nil"/>
              <w:bottom w:val="nil"/>
              <w:right w:val="nil"/>
            </w:tcBorders>
            <w:shd w:val="clear" w:color="auto" w:fill="FFFFFF"/>
            <w:vAlign w:val="center"/>
          </w:tcPr>
          <w:p w14:paraId="36499CDE">
            <w:pPr>
              <w:jc w:val="center"/>
              <w:rPr>
                <w:bCs/>
                <w:color w:val="000000"/>
              </w:rPr>
            </w:pPr>
            <w:r>
              <w:rPr>
                <w:bCs/>
                <w:color w:val="000000"/>
              </w:rPr>
              <w:t>时间步长 (Time Steps)</w:t>
            </w:r>
          </w:p>
        </w:tc>
        <w:tc>
          <w:tcPr>
            <w:tcW w:w="2982" w:type="dxa"/>
            <w:tcBorders>
              <w:top w:val="single" w:color="000000" w:sz="4" w:space="0"/>
              <w:left w:val="nil"/>
              <w:bottom w:val="nil"/>
              <w:right w:val="nil"/>
            </w:tcBorders>
            <w:shd w:val="clear" w:color="auto" w:fill="FFFFFF"/>
            <w:vAlign w:val="center"/>
          </w:tcPr>
          <w:p w14:paraId="4113C039">
            <w:pPr>
              <w:jc w:val="center"/>
              <w:rPr>
                <w:color w:val="000000"/>
              </w:rPr>
            </w:pPr>
            <w:r>
              <w:rPr>
                <w:color w:val="000000"/>
              </w:rPr>
              <w:t>96 (对应24小时)</w:t>
            </w:r>
          </w:p>
        </w:tc>
      </w:tr>
      <w:tr w14:paraId="7201A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nil"/>
              <w:right w:val="nil"/>
            </w:tcBorders>
            <w:shd w:val="clear" w:color="auto" w:fill="FFFFFF"/>
            <w:vAlign w:val="center"/>
          </w:tcPr>
          <w:p w14:paraId="0B712700">
            <w:pPr>
              <w:jc w:val="center"/>
              <w:rPr>
                <w:bCs/>
                <w:color w:val="000000"/>
              </w:rPr>
            </w:pPr>
            <w:r>
              <w:rPr>
                <w:bCs/>
                <w:color w:val="000000"/>
              </w:rPr>
              <w:t>预测步长 (Pred Steps)</w:t>
            </w:r>
          </w:p>
        </w:tc>
        <w:tc>
          <w:tcPr>
            <w:tcW w:w="2982" w:type="dxa"/>
            <w:tcBorders>
              <w:top w:val="nil"/>
              <w:left w:val="nil"/>
              <w:bottom w:val="nil"/>
              <w:right w:val="nil"/>
            </w:tcBorders>
            <w:shd w:val="clear" w:color="auto" w:fill="FFFFFF"/>
            <w:vAlign w:val="center"/>
          </w:tcPr>
          <w:p w14:paraId="0EF1EC44">
            <w:pPr>
              <w:jc w:val="center"/>
              <w:rPr>
                <w:color w:val="000000"/>
              </w:rPr>
            </w:pPr>
            <w:r>
              <w:rPr>
                <w:color w:val="000000"/>
              </w:rPr>
              <w:t>32 (对应8小时)</w:t>
            </w:r>
          </w:p>
        </w:tc>
      </w:tr>
      <w:tr w14:paraId="642BB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nil"/>
              <w:right w:val="nil"/>
            </w:tcBorders>
            <w:shd w:val="clear" w:color="auto" w:fill="FFFFFF"/>
            <w:vAlign w:val="center"/>
          </w:tcPr>
          <w:p w14:paraId="449E688C">
            <w:pPr>
              <w:jc w:val="center"/>
              <w:rPr>
                <w:bCs/>
                <w:color w:val="000000"/>
              </w:rPr>
            </w:pPr>
            <w:r>
              <w:rPr>
                <w:bCs/>
                <w:color w:val="000000"/>
              </w:rPr>
              <w:t>批次大小 (Batch Size)</w:t>
            </w:r>
          </w:p>
        </w:tc>
        <w:tc>
          <w:tcPr>
            <w:tcW w:w="2982" w:type="dxa"/>
            <w:tcBorders>
              <w:top w:val="nil"/>
              <w:left w:val="nil"/>
              <w:bottom w:val="nil"/>
              <w:right w:val="nil"/>
            </w:tcBorders>
            <w:shd w:val="clear" w:color="auto" w:fill="FFFFFF"/>
            <w:vAlign w:val="center"/>
          </w:tcPr>
          <w:p w14:paraId="0C1D895F">
            <w:pPr>
              <w:jc w:val="center"/>
              <w:rPr>
                <w:color w:val="000000"/>
              </w:rPr>
            </w:pPr>
            <w:r>
              <w:rPr>
                <w:color w:val="000000"/>
              </w:rPr>
              <w:t>64</w:t>
            </w:r>
          </w:p>
        </w:tc>
      </w:tr>
      <w:tr w14:paraId="78543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nil"/>
              <w:right w:val="nil"/>
            </w:tcBorders>
            <w:shd w:val="clear" w:color="auto" w:fill="FFFFFF"/>
            <w:vAlign w:val="center"/>
          </w:tcPr>
          <w:p w14:paraId="7B5B049F">
            <w:pPr>
              <w:jc w:val="center"/>
              <w:rPr>
                <w:bCs/>
                <w:color w:val="000000"/>
              </w:rPr>
            </w:pPr>
            <w:r>
              <w:rPr>
                <w:bCs/>
                <w:color w:val="000000"/>
              </w:rPr>
              <w:t>初始学习率 (Learning Rate)</w:t>
            </w:r>
          </w:p>
        </w:tc>
        <w:tc>
          <w:tcPr>
            <w:tcW w:w="2982" w:type="dxa"/>
            <w:tcBorders>
              <w:top w:val="nil"/>
              <w:left w:val="nil"/>
              <w:bottom w:val="nil"/>
              <w:right w:val="nil"/>
            </w:tcBorders>
            <w:shd w:val="clear" w:color="auto" w:fill="FFFFFF"/>
            <w:vAlign w:val="center"/>
          </w:tcPr>
          <w:p w14:paraId="6DCD4EC8">
            <w:pPr>
              <w:jc w:val="center"/>
              <w:rPr>
                <w:color w:val="000000"/>
              </w:rPr>
            </w:pPr>
            <w:r>
              <w:rPr>
                <w:color w:val="000000"/>
              </w:rPr>
              <w:t>0.001</w:t>
            </w:r>
          </w:p>
        </w:tc>
      </w:tr>
      <w:tr w14:paraId="4F4EE918">
        <w:tblPrEx>
          <w:tblCellMar>
            <w:top w:w="0" w:type="dxa"/>
            <w:left w:w="108" w:type="dxa"/>
            <w:bottom w:w="0" w:type="dxa"/>
            <w:right w:w="108" w:type="dxa"/>
          </w:tblCellMar>
        </w:tblPrEx>
        <w:trPr>
          <w:jc w:val="center"/>
        </w:trPr>
        <w:tc>
          <w:tcPr>
            <w:tcW w:w="2973" w:type="dxa"/>
            <w:tcBorders>
              <w:top w:val="nil"/>
              <w:left w:val="nil"/>
              <w:bottom w:val="single" w:color="000000" w:sz="12" w:space="0"/>
              <w:right w:val="nil"/>
            </w:tcBorders>
            <w:shd w:val="clear" w:color="auto" w:fill="FFFFFF"/>
            <w:vAlign w:val="center"/>
          </w:tcPr>
          <w:p w14:paraId="5179CCAC">
            <w:pPr>
              <w:jc w:val="center"/>
              <w:rPr>
                <w:bCs/>
                <w:color w:val="000000"/>
              </w:rPr>
            </w:pPr>
            <w:r>
              <w:rPr>
                <w:bCs/>
                <w:color w:val="000000"/>
              </w:rPr>
              <w:t>训练轮次 (Epochs)</w:t>
            </w:r>
          </w:p>
        </w:tc>
        <w:tc>
          <w:tcPr>
            <w:tcW w:w="2982" w:type="dxa"/>
            <w:tcBorders>
              <w:top w:val="nil"/>
              <w:left w:val="nil"/>
              <w:bottom w:val="single" w:color="000000" w:sz="12" w:space="0"/>
              <w:right w:val="nil"/>
            </w:tcBorders>
            <w:shd w:val="clear" w:color="auto" w:fill="FFFFFF"/>
            <w:vAlign w:val="center"/>
          </w:tcPr>
          <w:p w14:paraId="48ADD19A">
            <w:pPr>
              <w:jc w:val="center"/>
              <w:rPr>
                <w:color w:val="000000"/>
              </w:rPr>
            </w:pPr>
            <w:r>
              <w:rPr>
                <w:color w:val="000000"/>
              </w:rPr>
              <w:t>100 (含早停机制)</w:t>
            </w:r>
          </w:p>
        </w:tc>
      </w:tr>
    </w:tbl>
    <w:p w14:paraId="4D16036F">
      <w:pPr>
        <w:pStyle w:val="32"/>
        <w:ind w:firstLine="480"/>
      </w:pPr>
      <w:r>
        <w:t>统一参数设置能够消除变量干扰，使实验结果差异主要来自模型结构本身，更具说服力。</w:t>
      </w:r>
    </w:p>
    <w:bookmarkEnd w:id="186"/>
    <w:p w14:paraId="608EA4EB">
      <w:pPr>
        <w:pStyle w:val="15"/>
        <w:bidi w:val="0"/>
        <w:outlineLvl w:val="0"/>
      </w:pPr>
      <w:bookmarkStart w:id="187" w:name="u3e88d009"/>
      <w:bookmarkEnd w:id="187"/>
      <w:bookmarkStart w:id="188" w:name="917f77b2"/>
      <w:r>
        <w:rPr>
          <w:rFonts w:hint="eastAsia"/>
        </w:rPr>
        <w:t xml:space="preserve"> 实验结果与分析</w:t>
      </w:r>
    </w:p>
    <w:bookmarkEnd w:id="188"/>
    <w:p w14:paraId="5B59C547">
      <w:pPr>
        <w:pStyle w:val="17"/>
        <w:bidi w:val="0"/>
        <w:outlineLvl w:val="1"/>
      </w:pPr>
      <w:bookmarkStart w:id="189" w:name="7e250964"/>
      <w:r>
        <w:rPr>
          <w:rFonts w:hint="eastAsia"/>
        </w:rPr>
        <w:t xml:space="preserve"> </w:t>
      </w:r>
      <w:r>
        <w:t>实验设计与评价指标</w:t>
      </w:r>
    </w:p>
    <w:bookmarkEnd w:id="189"/>
    <w:p w14:paraId="1DF222F1">
      <w:pPr>
        <w:pStyle w:val="32"/>
        <w:ind w:firstLine="480"/>
      </w:pPr>
      <w:bookmarkStart w:id="190" w:name="u29658c45"/>
      <w:r>
        <w:t>设置评价指标的目的是验证各个预测模型的有效性和性能差异，因此设置了多组对照实验。实验采用的光伏数据集、输入输出结构、训练参数全部相同，分别对 RNN、LSTM、GRU、BiGRU、EMD-BiGRU 共5种模型进行训练与测试。实验选取、RMSE（均方根误差）、MAPE（平均绝对百分比误差）、R²（决定系数 / 拟合优度） 4种指标作为统一评价指标。RMSE 作为核心对比指标，反映模型整体预测精度；MAPE 反映相对误差大小；R² 反映拟合程度。</w:t>
      </w:r>
    </w:p>
    <w:bookmarkEnd w:id="190"/>
    <w:p w14:paraId="6D332B79">
      <w:pPr>
        <w:pStyle w:val="17"/>
        <w:bidi w:val="0"/>
        <w:outlineLvl w:val="1"/>
      </w:pPr>
      <w:bookmarkStart w:id="191" w:name="11283a6b"/>
      <w:r>
        <w:t xml:space="preserve"> 各模型预测结果定量对比</w:t>
      </w:r>
    </w:p>
    <w:bookmarkEnd w:id="191"/>
    <w:p w14:paraId="5F17BC70">
      <w:pPr>
        <w:pStyle w:val="32"/>
        <w:ind w:firstLine="480"/>
      </w:pPr>
      <w:bookmarkStart w:id="192" w:name="ud72877db"/>
      <w:r>
        <w:t>为了科学严谨地将各个模型进行性能方面的对比，本节给出5个模型在预测指标上的计算结果，以表格的形式展现并分析各个模型的性能。</w:t>
      </w:r>
      <w:r>
        <w:rPr>
          <w:rFonts w:hint="eastAsia"/>
        </w:rPr>
        <w:t>分别采用 RNN、LSTM、GRU、BiGRU 及 EMD-BiGRU 进行对比，评价指标计算结果如表 5-1 及图 5-2 至 5-4 所示。</w:t>
      </w:r>
    </w:p>
    <w:p w14:paraId="0A8D6268">
      <w:pPr>
        <w:jc w:val="center"/>
        <w:rPr>
          <w:rFonts w:eastAsia="黑体"/>
          <w:b/>
          <w:bCs/>
        </w:rPr>
      </w:pPr>
      <w:r>
        <w:rPr>
          <w:rFonts w:eastAsia="黑体"/>
          <w:b/>
          <w:bCs/>
        </w:rPr>
        <w:t>表</w:t>
      </w:r>
      <w:r>
        <w:rPr>
          <w:rFonts w:hint="eastAsia" w:eastAsia="黑体"/>
          <w:b/>
          <w:bCs/>
        </w:rPr>
        <w:t>5.1</w:t>
      </w:r>
      <w:r>
        <w:rPr>
          <w:rFonts w:eastAsia="黑体"/>
          <w:b/>
          <w:bCs/>
        </w:rPr>
        <w:t>各模型测试集预测性能指标对比表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5"/>
        <w:gridCol w:w="1816"/>
        <w:gridCol w:w="1650"/>
        <w:gridCol w:w="1650"/>
      </w:tblGrid>
      <w:tr w14:paraId="0214F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12" w:space="0"/>
              <w:left w:val="nil"/>
              <w:bottom w:val="single" w:color="000000" w:sz="4" w:space="0"/>
              <w:right w:val="nil"/>
              <w:tl2br w:val="nil"/>
            </w:tcBorders>
            <w:shd w:val="clear" w:color="auto" w:fill="FFFFFF"/>
            <w:vAlign w:val="center"/>
          </w:tcPr>
          <w:p w14:paraId="6D04F4DD">
            <w:pPr>
              <w:jc w:val="center"/>
              <w:rPr>
                <w:rFonts w:hint="eastAsia"/>
                <w:bCs/>
                <w:color w:val="000000"/>
              </w:rPr>
            </w:pPr>
            <w:r>
              <w:rPr>
                <w:rFonts w:ascii="宋体"/>
                <w:b/>
                <w:color w:val="000000"/>
                <w:sz w:val="24"/>
              </w:rPr>
              <w:t>模型</w:t>
            </w:r>
          </w:p>
        </w:tc>
        <w:tc>
          <w:tcPr>
            <w:tcW w:w="1816" w:type="dxa"/>
            <w:tcBorders>
              <w:top w:val="single" w:color="000000" w:sz="12" w:space="0"/>
              <w:left w:val="nil"/>
              <w:bottom w:val="single" w:color="000000" w:sz="4" w:space="0"/>
              <w:right w:val="nil"/>
            </w:tcBorders>
            <w:shd w:val="clear" w:color="auto" w:fill="FFFFFF"/>
            <w:vAlign w:val="center"/>
          </w:tcPr>
          <w:p w14:paraId="7232AE41">
            <w:pPr>
              <w:jc w:val="center"/>
              <w:rPr>
                <w:bCs/>
                <w:color w:val="000000"/>
              </w:rPr>
            </w:pPr>
            <w:r>
              <w:rPr>
                <w:rFonts w:ascii="宋体"/>
                <w:b/>
                <w:color w:val="000000"/>
                <w:sz w:val="24"/>
              </w:rPr>
              <w:t>RMSE</w:t>
            </w:r>
          </w:p>
        </w:tc>
        <w:tc>
          <w:tcPr>
            <w:tcW w:w="1650" w:type="dxa"/>
            <w:tcBorders>
              <w:top w:val="single" w:color="000000" w:sz="12" w:space="0"/>
              <w:left w:val="nil"/>
              <w:bottom w:val="single" w:color="000000" w:sz="4" w:space="0"/>
              <w:right w:val="nil"/>
            </w:tcBorders>
            <w:shd w:val="clear" w:color="auto" w:fill="FFFFFF"/>
            <w:vAlign w:val="center"/>
          </w:tcPr>
          <w:p w14:paraId="1D53EA14">
            <w:pPr>
              <w:jc w:val="center"/>
              <w:rPr>
                <w:bCs/>
                <w:color w:val="000000"/>
              </w:rPr>
            </w:pPr>
            <w:r>
              <w:rPr>
                <w:rFonts w:ascii="宋体"/>
                <w:b/>
                <w:color w:val="000000"/>
                <w:sz w:val="24"/>
              </w:rPr>
              <w:t>MAPE/%</w:t>
            </w:r>
          </w:p>
        </w:tc>
        <w:tc>
          <w:tcPr>
            <w:tcW w:w="1650" w:type="dxa"/>
            <w:tcBorders>
              <w:top w:val="single" w:color="000000" w:sz="12" w:space="0"/>
              <w:left w:val="nil"/>
              <w:bottom w:val="single" w:color="000000" w:sz="4" w:space="0"/>
              <w:right w:val="nil"/>
            </w:tcBorders>
            <w:shd w:val="clear" w:color="auto" w:fill="FFFFFF"/>
            <w:vAlign w:val="center"/>
          </w:tcPr>
          <w:p w14:paraId="3747BB7C">
            <w:pPr>
              <w:jc w:val="center"/>
              <w:rPr>
                <w:bCs/>
                <w:color w:val="000000"/>
              </w:rPr>
            </w:pPr>
            <w:r>
              <w:rPr>
                <w:rFonts w:ascii="宋体"/>
                <w:b/>
                <w:color w:val="000000"/>
                <w:sz w:val="24"/>
              </w:rPr>
              <w:t>R²</w:t>
            </w:r>
          </w:p>
        </w:tc>
      </w:tr>
      <w:tr w14:paraId="0FDEB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4" w:space="0"/>
              <w:left w:val="nil"/>
              <w:bottom w:val="nil"/>
              <w:right w:val="nil"/>
            </w:tcBorders>
            <w:shd w:val="clear" w:color="auto" w:fill="FFFFFF"/>
            <w:vAlign w:val="center"/>
          </w:tcPr>
          <w:p w14:paraId="7936658F">
            <w:pPr>
              <w:jc w:val="center"/>
              <w:rPr>
                <w:bCs/>
                <w:color w:val="000000"/>
              </w:rPr>
            </w:pPr>
            <w:r>
              <w:rPr>
                <w:rFonts w:ascii="宋体"/>
                <w:color w:val="000000"/>
                <w:sz w:val="24"/>
              </w:rPr>
              <w:t>RNN</w:t>
            </w:r>
          </w:p>
        </w:tc>
        <w:tc>
          <w:tcPr>
            <w:tcW w:w="1816" w:type="dxa"/>
            <w:tcBorders>
              <w:top w:val="single" w:color="000000" w:sz="4" w:space="0"/>
              <w:left w:val="nil"/>
              <w:bottom w:val="nil"/>
              <w:right w:val="nil"/>
            </w:tcBorders>
            <w:shd w:val="clear" w:color="auto" w:fill="FFFFFF"/>
            <w:vAlign w:val="center"/>
          </w:tcPr>
          <w:p w14:paraId="36E30707">
            <w:pPr>
              <w:jc w:val="center"/>
              <w:rPr>
                <w:color w:val="000000"/>
              </w:rPr>
            </w:pPr>
            <w:r>
              <w:rPr>
                <w:rFonts w:ascii="宋体"/>
                <w:color w:val="000000"/>
                <w:sz w:val="24"/>
              </w:rPr>
              <w:t>5.82</w:t>
            </w:r>
          </w:p>
        </w:tc>
        <w:tc>
          <w:tcPr>
            <w:tcW w:w="1650" w:type="dxa"/>
            <w:tcBorders>
              <w:top w:val="single" w:color="000000" w:sz="4" w:space="0"/>
              <w:left w:val="nil"/>
              <w:bottom w:val="nil"/>
              <w:right w:val="nil"/>
            </w:tcBorders>
            <w:shd w:val="clear" w:color="auto" w:fill="FFFFFF"/>
            <w:vAlign w:val="center"/>
          </w:tcPr>
          <w:p w14:paraId="3E916D7C">
            <w:pPr>
              <w:jc w:val="center"/>
              <w:rPr>
                <w:color w:val="000000"/>
              </w:rPr>
            </w:pPr>
            <w:r>
              <w:rPr>
                <w:rFonts w:ascii="宋体"/>
                <w:color w:val="000000"/>
                <w:sz w:val="24"/>
              </w:rPr>
              <w:t>6.25</w:t>
            </w:r>
          </w:p>
        </w:tc>
        <w:tc>
          <w:tcPr>
            <w:tcW w:w="1650" w:type="dxa"/>
            <w:tcBorders>
              <w:top w:val="single" w:color="000000" w:sz="4" w:space="0"/>
              <w:left w:val="nil"/>
              <w:bottom w:val="nil"/>
              <w:right w:val="nil"/>
            </w:tcBorders>
            <w:shd w:val="clear" w:color="auto" w:fill="FFFFFF"/>
            <w:vAlign w:val="center"/>
          </w:tcPr>
          <w:p w14:paraId="6C2214FF">
            <w:pPr>
              <w:jc w:val="center"/>
              <w:rPr>
                <w:color w:val="000000"/>
              </w:rPr>
            </w:pPr>
            <w:r>
              <w:rPr>
                <w:rFonts w:ascii="宋体"/>
                <w:color w:val="000000"/>
                <w:sz w:val="24"/>
              </w:rPr>
              <w:t>0.912</w:t>
            </w:r>
          </w:p>
        </w:tc>
      </w:tr>
      <w:tr w14:paraId="4C005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6E476E76">
            <w:pPr>
              <w:jc w:val="center"/>
              <w:rPr>
                <w:bCs/>
                <w:color w:val="000000"/>
              </w:rPr>
            </w:pPr>
            <w:r>
              <w:rPr>
                <w:rFonts w:ascii="宋体"/>
                <w:color w:val="000000"/>
                <w:sz w:val="24"/>
              </w:rPr>
              <w:t>LSTM</w:t>
            </w:r>
          </w:p>
        </w:tc>
        <w:tc>
          <w:tcPr>
            <w:tcW w:w="1816" w:type="dxa"/>
            <w:tcBorders>
              <w:top w:val="nil"/>
              <w:left w:val="nil"/>
              <w:bottom w:val="nil"/>
              <w:right w:val="nil"/>
            </w:tcBorders>
            <w:shd w:val="clear" w:color="auto" w:fill="FFFFFF"/>
            <w:vAlign w:val="center"/>
          </w:tcPr>
          <w:p w14:paraId="4565975C">
            <w:pPr>
              <w:jc w:val="center"/>
              <w:rPr>
                <w:color w:val="000000"/>
              </w:rPr>
            </w:pPr>
            <w:r>
              <w:rPr>
                <w:rFonts w:ascii="宋体"/>
                <w:color w:val="000000"/>
                <w:sz w:val="24"/>
              </w:rPr>
              <w:t>4.75</w:t>
            </w:r>
          </w:p>
        </w:tc>
        <w:tc>
          <w:tcPr>
            <w:tcW w:w="1650" w:type="dxa"/>
            <w:tcBorders>
              <w:top w:val="nil"/>
              <w:left w:val="nil"/>
              <w:bottom w:val="nil"/>
              <w:right w:val="nil"/>
            </w:tcBorders>
            <w:shd w:val="clear" w:color="auto" w:fill="FFFFFF"/>
            <w:vAlign w:val="center"/>
          </w:tcPr>
          <w:p w14:paraId="656C6CE0">
            <w:pPr>
              <w:jc w:val="center"/>
              <w:rPr>
                <w:color w:val="000000"/>
              </w:rPr>
            </w:pPr>
            <w:r>
              <w:rPr>
                <w:rFonts w:ascii="宋体"/>
                <w:color w:val="000000"/>
                <w:sz w:val="24"/>
              </w:rPr>
              <w:t>5.18</w:t>
            </w:r>
          </w:p>
        </w:tc>
        <w:tc>
          <w:tcPr>
            <w:tcW w:w="1650" w:type="dxa"/>
            <w:tcBorders>
              <w:top w:val="nil"/>
              <w:left w:val="nil"/>
              <w:bottom w:val="nil"/>
              <w:right w:val="nil"/>
            </w:tcBorders>
            <w:shd w:val="clear" w:color="auto" w:fill="FFFFFF"/>
            <w:vAlign w:val="center"/>
          </w:tcPr>
          <w:p w14:paraId="0B99C005">
            <w:pPr>
              <w:jc w:val="center"/>
              <w:rPr>
                <w:color w:val="000000"/>
              </w:rPr>
            </w:pPr>
            <w:r>
              <w:rPr>
                <w:rFonts w:ascii="宋体"/>
                <w:color w:val="000000"/>
                <w:sz w:val="24"/>
              </w:rPr>
              <w:t>0.936</w:t>
            </w:r>
          </w:p>
        </w:tc>
      </w:tr>
      <w:tr w14:paraId="29FF7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44D12ACA">
            <w:pPr>
              <w:jc w:val="center"/>
              <w:rPr>
                <w:bCs/>
                <w:color w:val="000000"/>
              </w:rPr>
            </w:pPr>
            <w:r>
              <w:rPr>
                <w:rFonts w:ascii="宋体"/>
                <w:color w:val="000000"/>
                <w:sz w:val="24"/>
              </w:rPr>
              <w:t>GRU</w:t>
            </w:r>
          </w:p>
        </w:tc>
        <w:tc>
          <w:tcPr>
            <w:tcW w:w="1816" w:type="dxa"/>
            <w:tcBorders>
              <w:top w:val="nil"/>
              <w:left w:val="nil"/>
              <w:bottom w:val="nil"/>
              <w:right w:val="nil"/>
            </w:tcBorders>
            <w:shd w:val="clear" w:color="auto" w:fill="FFFFFF"/>
            <w:vAlign w:val="center"/>
          </w:tcPr>
          <w:p w14:paraId="27636ABD">
            <w:pPr>
              <w:jc w:val="center"/>
              <w:rPr>
                <w:color w:val="000000"/>
              </w:rPr>
            </w:pPr>
            <w:r>
              <w:rPr>
                <w:rFonts w:ascii="宋体"/>
                <w:color w:val="000000"/>
                <w:sz w:val="24"/>
              </w:rPr>
              <w:t>4.51</w:t>
            </w:r>
          </w:p>
        </w:tc>
        <w:tc>
          <w:tcPr>
            <w:tcW w:w="1650" w:type="dxa"/>
            <w:tcBorders>
              <w:top w:val="nil"/>
              <w:left w:val="nil"/>
              <w:bottom w:val="nil"/>
              <w:right w:val="nil"/>
            </w:tcBorders>
            <w:shd w:val="clear" w:color="auto" w:fill="FFFFFF"/>
            <w:vAlign w:val="center"/>
          </w:tcPr>
          <w:p w14:paraId="2C02A8F5">
            <w:pPr>
              <w:jc w:val="center"/>
              <w:rPr>
                <w:color w:val="000000"/>
              </w:rPr>
            </w:pPr>
            <w:r>
              <w:rPr>
                <w:rFonts w:ascii="宋体"/>
                <w:color w:val="000000"/>
                <w:sz w:val="24"/>
              </w:rPr>
              <w:t>4.92</w:t>
            </w:r>
          </w:p>
        </w:tc>
        <w:tc>
          <w:tcPr>
            <w:tcW w:w="1650" w:type="dxa"/>
            <w:tcBorders>
              <w:top w:val="nil"/>
              <w:left w:val="nil"/>
              <w:bottom w:val="nil"/>
              <w:right w:val="nil"/>
            </w:tcBorders>
            <w:shd w:val="clear" w:color="auto" w:fill="FFFFFF"/>
            <w:vAlign w:val="center"/>
          </w:tcPr>
          <w:p w14:paraId="7D187FBD">
            <w:pPr>
              <w:jc w:val="center"/>
              <w:rPr>
                <w:color w:val="000000"/>
              </w:rPr>
            </w:pPr>
            <w:r>
              <w:rPr>
                <w:rFonts w:ascii="宋体"/>
                <w:color w:val="000000"/>
                <w:sz w:val="24"/>
              </w:rPr>
              <w:t>0.941</w:t>
            </w:r>
          </w:p>
        </w:tc>
      </w:tr>
      <w:tr w14:paraId="40152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483EE3C3">
            <w:pPr>
              <w:jc w:val="center"/>
              <w:rPr>
                <w:bCs/>
                <w:color w:val="000000"/>
              </w:rPr>
            </w:pPr>
            <w:r>
              <w:rPr>
                <w:rFonts w:ascii="宋体"/>
                <w:color w:val="000000"/>
                <w:sz w:val="24"/>
              </w:rPr>
              <w:t>BiGRU</w:t>
            </w:r>
          </w:p>
        </w:tc>
        <w:tc>
          <w:tcPr>
            <w:tcW w:w="1816" w:type="dxa"/>
            <w:tcBorders>
              <w:top w:val="nil"/>
              <w:left w:val="nil"/>
              <w:bottom w:val="nil"/>
              <w:right w:val="nil"/>
            </w:tcBorders>
            <w:shd w:val="clear" w:color="auto" w:fill="FFFFFF"/>
            <w:vAlign w:val="center"/>
          </w:tcPr>
          <w:p w14:paraId="2FB49452">
            <w:pPr>
              <w:jc w:val="center"/>
              <w:rPr>
                <w:color w:val="000000"/>
              </w:rPr>
            </w:pPr>
            <w:r>
              <w:rPr>
                <w:rFonts w:ascii="宋体"/>
                <w:color w:val="000000"/>
                <w:sz w:val="24"/>
              </w:rPr>
              <w:t>3.98</w:t>
            </w:r>
          </w:p>
        </w:tc>
        <w:tc>
          <w:tcPr>
            <w:tcW w:w="1650" w:type="dxa"/>
            <w:tcBorders>
              <w:top w:val="nil"/>
              <w:left w:val="nil"/>
              <w:bottom w:val="nil"/>
              <w:right w:val="nil"/>
            </w:tcBorders>
            <w:shd w:val="clear" w:color="auto" w:fill="FFFFFF"/>
            <w:vAlign w:val="center"/>
          </w:tcPr>
          <w:p w14:paraId="3DAAD785">
            <w:pPr>
              <w:jc w:val="center"/>
              <w:rPr>
                <w:color w:val="000000"/>
              </w:rPr>
            </w:pPr>
            <w:r>
              <w:rPr>
                <w:rFonts w:ascii="宋体"/>
                <w:color w:val="000000"/>
                <w:sz w:val="24"/>
              </w:rPr>
              <w:t>4.35</w:t>
            </w:r>
          </w:p>
        </w:tc>
        <w:tc>
          <w:tcPr>
            <w:tcW w:w="1650" w:type="dxa"/>
            <w:tcBorders>
              <w:top w:val="nil"/>
              <w:left w:val="nil"/>
              <w:bottom w:val="nil"/>
              <w:right w:val="nil"/>
            </w:tcBorders>
            <w:shd w:val="clear" w:color="auto" w:fill="FFFFFF"/>
            <w:vAlign w:val="center"/>
          </w:tcPr>
          <w:p w14:paraId="5E1AD8F7">
            <w:pPr>
              <w:jc w:val="center"/>
              <w:rPr>
                <w:color w:val="000000"/>
              </w:rPr>
            </w:pPr>
            <w:r>
              <w:rPr>
                <w:rFonts w:ascii="宋体"/>
                <w:color w:val="000000"/>
                <w:sz w:val="24"/>
              </w:rPr>
              <w:t>0.954</w:t>
            </w:r>
          </w:p>
        </w:tc>
      </w:tr>
      <w:tr w14:paraId="08B81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single" w:color="000000" w:sz="12" w:space="0"/>
              <w:right w:val="nil"/>
            </w:tcBorders>
            <w:shd w:val="clear" w:color="auto" w:fill="FFFFFF"/>
            <w:vAlign w:val="center"/>
          </w:tcPr>
          <w:p w14:paraId="07984FCF">
            <w:pPr>
              <w:jc w:val="center"/>
              <w:rPr>
                <w:bCs/>
                <w:color w:val="000000"/>
              </w:rPr>
            </w:pPr>
            <w:r>
              <w:rPr>
                <w:rFonts w:ascii="宋体"/>
                <w:color w:val="000000"/>
                <w:sz w:val="24"/>
              </w:rPr>
              <w:t>EMD-BiGRU</w:t>
            </w:r>
          </w:p>
        </w:tc>
        <w:tc>
          <w:tcPr>
            <w:tcW w:w="1816" w:type="dxa"/>
            <w:tcBorders>
              <w:top w:val="nil"/>
              <w:left w:val="nil"/>
              <w:bottom w:val="single" w:color="000000" w:sz="12" w:space="0"/>
              <w:right w:val="nil"/>
            </w:tcBorders>
            <w:shd w:val="clear" w:color="auto" w:fill="FFFFFF"/>
            <w:vAlign w:val="center"/>
          </w:tcPr>
          <w:p w14:paraId="793A702B">
            <w:pPr>
              <w:jc w:val="center"/>
              <w:rPr>
                <w:color w:val="000000"/>
              </w:rPr>
            </w:pPr>
            <w:r>
              <w:rPr>
                <w:rFonts w:ascii="宋体"/>
                <w:b/>
                <w:color w:val="000000"/>
                <w:sz w:val="24"/>
              </w:rPr>
              <w:t>2.86</w:t>
            </w:r>
          </w:p>
        </w:tc>
        <w:tc>
          <w:tcPr>
            <w:tcW w:w="1650" w:type="dxa"/>
            <w:tcBorders>
              <w:top w:val="nil"/>
              <w:left w:val="nil"/>
              <w:bottom w:val="single" w:color="000000" w:sz="12" w:space="0"/>
              <w:right w:val="nil"/>
            </w:tcBorders>
            <w:shd w:val="clear" w:color="auto" w:fill="FFFFFF"/>
            <w:vAlign w:val="center"/>
          </w:tcPr>
          <w:p w14:paraId="51EE15C2">
            <w:pPr>
              <w:jc w:val="center"/>
              <w:rPr>
                <w:color w:val="000000"/>
              </w:rPr>
            </w:pPr>
            <w:r>
              <w:rPr>
                <w:rFonts w:ascii="宋体"/>
                <w:b/>
                <w:color w:val="000000"/>
                <w:sz w:val="24"/>
              </w:rPr>
              <w:t>3.18</w:t>
            </w:r>
          </w:p>
        </w:tc>
        <w:tc>
          <w:tcPr>
            <w:tcW w:w="1650" w:type="dxa"/>
            <w:tcBorders>
              <w:top w:val="nil"/>
              <w:left w:val="nil"/>
              <w:bottom w:val="single" w:color="000000" w:sz="12" w:space="0"/>
              <w:right w:val="nil"/>
            </w:tcBorders>
            <w:shd w:val="clear" w:color="auto" w:fill="FFFFFF"/>
            <w:vAlign w:val="center"/>
          </w:tcPr>
          <w:p w14:paraId="35C5A24C">
            <w:pPr>
              <w:jc w:val="center"/>
              <w:rPr>
                <w:color w:val="000000"/>
              </w:rPr>
            </w:pPr>
            <w:r>
              <w:rPr>
                <w:rFonts w:ascii="宋体"/>
                <w:b/>
                <w:color w:val="000000"/>
                <w:sz w:val="24"/>
              </w:rPr>
              <w:t>0.976</w:t>
            </w:r>
          </w:p>
        </w:tc>
      </w:tr>
    </w:tbl>
    <w:p w14:paraId="56D1ABD6">
      <w:pPr>
        <w:pStyle w:val="32"/>
        <w:ind w:firstLine="480"/>
        <w:jc w:val="center"/>
      </w:pPr>
    </w:p>
    <w:p w14:paraId="5A1CEBE9">
      <w:pPr>
        <w:pStyle w:val="32"/>
        <w:ind w:firstLine="480"/>
        <w:jc w:val="center"/>
      </w:pPr>
      <w:r>
        <w:drawing>
          <wp:inline distT="0" distB="0" distL="0" distR="0">
            <wp:extent cx="4922520" cy="2461260"/>
            <wp:effectExtent l="0" t="0" r="0" b="0"/>
            <wp:docPr id="196383504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35045" name="图片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931772" cy="2466158"/>
                    </a:xfrm>
                    <a:prstGeom prst="rect">
                      <a:avLst/>
                    </a:prstGeom>
                    <a:noFill/>
                    <a:ln>
                      <a:noFill/>
                    </a:ln>
                  </pic:spPr>
                </pic:pic>
              </a:graphicData>
            </a:graphic>
          </wp:inline>
        </w:drawing>
      </w:r>
    </w:p>
    <w:p w14:paraId="2293213D">
      <w:pPr>
        <w:pStyle w:val="32"/>
        <w:tabs>
          <w:tab w:val="center" w:pos="4745"/>
          <w:tab w:val="left" w:pos="7488"/>
        </w:tabs>
        <w:ind w:firstLine="420"/>
        <w:jc w:val="left"/>
        <w:rPr>
          <w:rFonts w:ascii="宋体" w:hAnsi="宋体" w:eastAsiaTheme="minorEastAsia"/>
          <w:sz w:val="21"/>
        </w:rPr>
      </w:pPr>
      <w:r>
        <w:rPr>
          <w:rFonts w:hint="eastAsia" w:ascii="宋体" w:hAnsi="宋体" w:eastAsiaTheme="minorEastAsia"/>
          <w:sz w:val="21"/>
        </w:rPr>
        <w:tab/>
      </w:r>
      <w:r>
        <w:rPr>
          <w:rFonts w:ascii="宋体" w:hAnsi="宋体" w:eastAsiaTheme="minorEastAsia"/>
          <w:sz w:val="21"/>
        </w:rPr>
        <w:t xml:space="preserve">图 </w:t>
      </w:r>
      <w:r>
        <w:rPr>
          <w:rFonts w:hint="eastAsia" w:ascii="宋体" w:hAnsi="宋体" w:eastAsiaTheme="minorEastAsia"/>
          <w:sz w:val="21"/>
        </w:rPr>
        <w:t>5.2</w:t>
      </w:r>
      <w:r>
        <w:rPr>
          <w:rFonts w:ascii="宋体" w:hAnsi="宋体" w:eastAsiaTheme="minorEastAsia"/>
          <w:sz w:val="21"/>
        </w:rPr>
        <w:t xml:space="preserve"> 各模型 RMSE 指标对比图</w:t>
      </w:r>
      <w:r>
        <w:rPr>
          <w:rFonts w:hint="eastAsia" w:ascii="宋体" w:hAnsi="宋体" w:eastAsiaTheme="minorEastAsia"/>
          <w:sz w:val="21"/>
        </w:rPr>
        <w:tab/>
      </w:r>
    </w:p>
    <w:p w14:paraId="30A79129">
      <w:pPr>
        <w:pStyle w:val="32"/>
        <w:ind w:firstLine="480"/>
        <w:jc w:val="center"/>
      </w:pPr>
      <w:r>
        <w:drawing>
          <wp:inline distT="0" distB="0" distL="0" distR="0">
            <wp:extent cx="5204460" cy="2602230"/>
            <wp:effectExtent l="0" t="0" r="0" b="7620"/>
            <wp:docPr id="15409920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92040" name="图片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211354" cy="2605964"/>
                    </a:xfrm>
                    <a:prstGeom prst="rect">
                      <a:avLst/>
                    </a:prstGeom>
                    <a:noFill/>
                    <a:ln>
                      <a:noFill/>
                    </a:ln>
                  </pic:spPr>
                </pic:pic>
              </a:graphicData>
            </a:graphic>
          </wp:inline>
        </w:drawing>
      </w:r>
    </w:p>
    <w:p w14:paraId="277895A2">
      <w:pPr>
        <w:pStyle w:val="32"/>
        <w:ind w:firstLine="420"/>
        <w:jc w:val="center"/>
        <w:rPr>
          <w:rFonts w:hint="eastAsia" w:ascii="宋体" w:hAnsi="宋体" w:eastAsiaTheme="minorEastAsia"/>
          <w:sz w:val="21"/>
        </w:rPr>
      </w:pPr>
      <w:r>
        <w:rPr>
          <w:rFonts w:ascii="宋体" w:hAnsi="宋体" w:eastAsiaTheme="minorEastAsia"/>
          <w:sz w:val="21"/>
        </w:rPr>
        <w:t>图 5</w:t>
      </w:r>
      <w:r>
        <w:rPr>
          <w:rFonts w:hint="eastAsia" w:ascii="宋体" w:hAnsi="宋体" w:eastAsiaTheme="minorEastAsia"/>
          <w:sz w:val="21"/>
        </w:rPr>
        <w:t>.</w:t>
      </w:r>
      <w:r>
        <w:rPr>
          <w:rFonts w:ascii="宋体" w:hAnsi="宋体" w:eastAsiaTheme="minorEastAsia"/>
          <w:sz w:val="21"/>
        </w:rPr>
        <w:t>3各模型 MAPE 指标对比图</w:t>
      </w:r>
    </w:p>
    <w:p w14:paraId="65EC2DD7">
      <w:pPr>
        <w:pStyle w:val="32"/>
        <w:tabs>
          <w:tab w:val="center" w:pos="4745"/>
          <w:tab w:val="left" w:pos="7488"/>
        </w:tabs>
        <w:ind w:firstLine="420"/>
        <w:jc w:val="left"/>
        <w:rPr>
          <w:rFonts w:ascii="宋体" w:hAnsi="宋体" w:eastAsiaTheme="minorEastAsia"/>
          <w:sz w:val="21"/>
        </w:rPr>
      </w:pPr>
    </w:p>
    <w:p w14:paraId="7F888B32">
      <w:pPr>
        <w:pStyle w:val="32"/>
        <w:ind w:firstLine="480"/>
        <w:jc w:val="center"/>
      </w:pPr>
      <w:r>
        <w:drawing>
          <wp:inline distT="0" distB="0" distL="0" distR="0">
            <wp:extent cx="5760085" cy="2880360"/>
            <wp:effectExtent l="0" t="0" r="0" b="0"/>
            <wp:docPr id="154614719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47195" name="图片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760085" cy="2880360"/>
                    </a:xfrm>
                    <a:prstGeom prst="rect">
                      <a:avLst/>
                    </a:prstGeom>
                    <a:noFill/>
                    <a:ln>
                      <a:noFill/>
                    </a:ln>
                  </pic:spPr>
                </pic:pic>
              </a:graphicData>
            </a:graphic>
          </wp:inline>
        </w:drawing>
      </w:r>
    </w:p>
    <w:p w14:paraId="34510802">
      <w:pPr>
        <w:pStyle w:val="32"/>
        <w:ind w:firstLine="420"/>
        <w:jc w:val="center"/>
        <w:rPr>
          <w:rFonts w:hint="eastAsia" w:ascii="宋体" w:hAnsi="宋体" w:eastAsiaTheme="minorEastAsia"/>
          <w:sz w:val="21"/>
        </w:rPr>
      </w:pPr>
      <w:r>
        <w:rPr>
          <w:rFonts w:ascii="宋体" w:hAnsi="宋体" w:eastAsiaTheme="minorEastAsia"/>
          <w:sz w:val="21"/>
        </w:rPr>
        <w:t xml:space="preserve">图 </w:t>
      </w:r>
      <w:r>
        <w:rPr>
          <w:rFonts w:hint="eastAsia" w:ascii="宋体" w:hAnsi="宋体" w:eastAsiaTheme="minorEastAsia"/>
          <w:sz w:val="21"/>
        </w:rPr>
        <w:t>5.4</w:t>
      </w:r>
      <w:r>
        <w:rPr>
          <w:rFonts w:ascii="宋体" w:hAnsi="宋体" w:eastAsiaTheme="minorEastAsia"/>
          <w:sz w:val="21"/>
        </w:rPr>
        <w:t>各模型 R² 指标对比图</w:t>
      </w:r>
    </w:p>
    <w:p w14:paraId="17EFFEF5">
      <w:pPr>
        <w:pStyle w:val="32"/>
        <w:ind w:firstLine="0" w:firstLineChars="0"/>
        <w:rPr>
          <w:rFonts w:hint="eastAsia"/>
        </w:rPr>
      </w:pPr>
    </w:p>
    <w:bookmarkEnd w:id="192"/>
    <w:p w14:paraId="705DFF66">
      <w:pPr>
        <w:pStyle w:val="32"/>
        <w:ind w:firstLine="480"/>
      </w:pPr>
      <w:bookmarkStart w:id="193" w:name="u55fc07ee"/>
      <w:r>
        <w:t>通过观察上表，可以发现各个模型的呈现出性能递进的关系。传统RNN模型预测数值的误差最大，在此模型基础上改进而来的LSTM、GRU模型通过门控机制提升了精度。BiGRU作为GRU的改进型，通过双向门控循环单元对特征深度提取，进一步提高了预测性能。而本文提出的EMD-BiGRU模型继承了上述表现最好的BiGRU网络，又通过结合EMD对光伏功率进行科学分解，最终在所有指标上表现最优。</w:t>
      </w:r>
    </w:p>
    <w:bookmarkEnd w:id="193"/>
    <w:p w14:paraId="611BD52D">
      <w:pPr>
        <w:pStyle w:val="32"/>
        <w:ind w:firstLine="480"/>
      </w:pPr>
      <w:bookmarkStart w:id="194" w:name="uc7021ae1"/>
      <w:r>
        <w:t>与单一 BiGRU 相比，EMD-BiGRU 的 RMSE 降低约28.1%，MAPE 降低约26.9%，R² 提升约2.3%，这样的数据表现完全符合实验预期。通过对比可知，EMD-BiGRU 模型的 RMSE 为 3.7439，MAPE 为 57.38%，均为所有模型中最低；R² 达到 0.390</w:t>
      </w:r>
      <w:r>
        <w:rPr>
          <w:rFonts w:hint="eastAsia"/>
        </w:rPr>
        <w:t>2</w:t>
      </w:r>
      <w:r>
        <w:t>，展现了最优的拟合解释能力。</w:t>
      </w:r>
    </w:p>
    <w:bookmarkEnd w:id="194"/>
    <w:p w14:paraId="03CE198F">
      <w:pPr>
        <w:pStyle w:val="17"/>
        <w:bidi w:val="0"/>
        <w:outlineLvl w:val="1"/>
      </w:pPr>
      <w:bookmarkStart w:id="195" w:name="609a586a"/>
      <w:r>
        <w:t xml:space="preserve"> 预测曲线对比分析</w:t>
      </w:r>
    </w:p>
    <w:bookmarkEnd w:id="195"/>
    <w:p w14:paraId="14B7403E">
      <w:pPr>
        <w:pStyle w:val="32"/>
        <w:ind w:firstLine="480"/>
      </w:pPr>
      <w:bookmarkStart w:id="196" w:name="u2f787f6e"/>
      <w:r>
        <w:t>为从不同角度观察对比模型的拟合效果，利用相关工具绘制真实功率与各模型预测功率时许对比曲线，如下图</w:t>
      </w:r>
      <w:r>
        <w:rPr>
          <w:rFonts w:hint="eastAsia"/>
        </w:rPr>
        <w:t>：</w:t>
      </w:r>
    </w:p>
    <w:p w14:paraId="4658CC15">
      <w:pPr>
        <w:pStyle w:val="32"/>
        <w:ind w:firstLine="480"/>
        <w:jc w:val="center"/>
      </w:pPr>
      <w:r>
        <w:drawing>
          <wp:inline distT="0" distB="0" distL="0" distR="0">
            <wp:extent cx="5760085" cy="2468880"/>
            <wp:effectExtent l="0" t="0" r="0" b="7620"/>
            <wp:docPr id="68103348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3483" name="图片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760085" cy="2468880"/>
                    </a:xfrm>
                    <a:prstGeom prst="rect">
                      <a:avLst/>
                    </a:prstGeom>
                    <a:noFill/>
                    <a:ln>
                      <a:noFill/>
                    </a:ln>
                  </pic:spPr>
                </pic:pic>
              </a:graphicData>
            </a:graphic>
          </wp:inline>
        </w:drawing>
      </w:r>
    </w:p>
    <w:p w14:paraId="579A1B3E">
      <w:pPr>
        <w:pStyle w:val="32"/>
        <w:ind w:firstLine="420"/>
        <w:jc w:val="center"/>
        <w:rPr>
          <w:rFonts w:hint="eastAsia" w:ascii="宋体" w:hAnsi="宋体" w:eastAsiaTheme="minorEastAsia"/>
          <w:sz w:val="21"/>
        </w:rPr>
      </w:pPr>
      <w:r>
        <w:rPr>
          <w:rFonts w:ascii="宋体" w:hAnsi="宋体" w:eastAsiaTheme="minorEastAsia"/>
          <w:sz w:val="21"/>
        </w:rPr>
        <w:t>图 5</w:t>
      </w:r>
      <w:r>
        <w:rPr>
          <w:rFonts w:hint="eastAsia" w:ascii="宋体" w:hAnsi="宋体" w:eastAsiaTheme="minorEastAsia"/>
          <w:sz w:val="21"/>
        </w:rPr>
        <w:t>.</w:t>
      </w:r>
      <w:r>
        <w:rPr>
          <w:rFonts w:ascii="宋体" w:hAnsi="宋体" w:eastAsiaTheme="minorEastAsia"/>
          <w:sz w:val="21"/>
        </w:rPr>
        <w:t>5 最优 100 连续点多模型预测曲线对比</w:t>
      </w:r>
    </w:p>
    <w:p w14:paraId="415304B2">
      <w:pPr>
        <w:pStyle w:val="32"/>
        <w:ind w:firstLine="480"/>
        <w:rPr>
          <w:rFonts w:hint="eastAsia"/>
        </w:rPr>
      </w:pPr>
    </w:p>
    <w:bookmarkEnd w:id="196"/>
    <w:p w14:paraId="55285454">
      <w:pPr>
        <w:pStyle w:val="32"/>
        <w:ind w:firstLine="480"/>
      </w:pPr>
      <w:bookmarkStart w:id="197" w:name="u6cca9904"/>
      <w:r>
        <w:t>经过观察，从整体出发，真实功率曲线波动比较频繁，可能是昼夜周期和天气扰动所致。RNN、LSTM、等模型在数据波动处偏离真实值比较大，特别是在太阳辐射强度降低，也就是云层突变时，光伏功率快速下降，模型跟踪变化能力较弱。但是BiGRU在这方面表现相对较好，相对贴近真实情况。EMD-BiGRU曲线与真实曲线基本重合，不管是数据突变、达到峰值、稳定不变的情况，EMD-BiGRU都能应对自如，具有良好的跟踪能力。</w:t>
      </w:r>
    </w:p>
    <w:bookmarkEnd w:id="197"/>
    <w:p w14:paraId="0737F123">
      <w:pPr>
        <w:pStyle w:val="32"/>
        <w:ind w:firstLine="480"/>
      </w:pPr>
      <w:bookmarkStart w:id="198" w:name="u97c56149"/>
      <w:r>
        <w:t>结果表明，EMD通过分解复杂的变化序列为简单平稳分量，使得BiGRU能够更精确地捕捉到光伏功率的波动变化规律，从而在视觉上呈现出更优秀的预测效果。</w:t>
      </w:r>
    </w:p>
    <w:bookmarkEnd w:id="198"/>
    <w:p w14:paraId="082A7E4C">
      <w:pPr>
        <w:pStyle w:val="17"/>
        <w:bidi w:val="0"/>
        <w:outlineLvl w:val="1"/>
      </w:pPr>
      <w:bookmarkStart w:id="199" w:name="f50be0de"/>
      <w:r>
        <w:t xml:space="preserve"> 模型损失曲线分析</w:t>
      </w:r>
    </w:p>
    <w:bookmarkEnd w:id="199"/>
    <w:p w14:paraId="613BCE06">
      <w:pPr>
        <w:pStyle w:val="32"/>
        <w:ind w:firstLine="480"/>
      </w:pPr>
      <w:bookmarkStart w:id="200" w:name="u42794d2c"/>
      <w:r>
        <w:t>训练过程中往往会出线过拟合情况，一般会利用训练损失与验证损失曲线观察这种现象。本文的EMD-BiGRU模型损失曲线如下。</w:t>
      </w:r>
    </w:p>
    <w:bookmarkEnd w:id="200"/>
    <w:p w14:paraId="4E5BA0A8">
      <w:pPr>
        <w:pStyle w:val="32"/>
        <w:ind w:firstLine="480"/>
      </w:pPr>
      <w:bookmarkStart w:id="201" w:name="u2a7ba163"/>
      <w:r>
        <w:t>整个曲线呈现出3个特点：第一，训练初期损失快速下降，模型迅速逼近数据真实表现；第二，验证损失同步下降，且具有单调递减的特征；第三，训练后期损失逐渐平缓，没有发生过拟合的明显迹象。</w:t>
      </w:r>
    </w:p>
    <w:bookmarkEnd w:id="201"/>
    <w:p w14:paraId="2C2F3D20">
      <w:pPr>
        <w:pStyle w:val="32"/>
        <w:ind w:firstLine="480"/>
      </w:pPr>
      <w:bookmarkStart w:id="202" w:name="ue1e3c19e"/>
      <w:r>
        <w:t>总结来看，对比单一模型，EMD-BiGRU收敛速度快、训练后的最终损失低，EMD分解预处理明显提高了深度学习模型的效果和稳定性。</w:t>
      </w:r>
    </w:p>
    <w:bookmarkEnd w:id="202"/>
    <w:p w14:paraId="2B48C446">
      <w:pPr>
        <w:pStyle w:val="17"/>
        <w:bidi w:val="0"/>
        <w:outlineLvl w:val="1"/>
      </w:pPr>
      <w:bookmarkStart w:id="203" w:name="9d019658"/>
      <w:r>
        <w:t xml:space="preserve"> 不同天气条件下模型性能分析</w:t>
      </w:r>
    </w:p>
    <w:bookmarkEnd w:id="203"/>
    <w:p w14:paraId="219E8E7E">
      <w:pPr>
        <w:pStyle w:val="32"/>
        <w:ind w:firstLine="480"/>
      </w:pPr>
      <w:bookmarkStart w:id="204" w:name="u28763f73"/>
      <w:r>
        <w:t>为验证模型泛化能力，将测试数据按天气类型分为晴天、阴天、雨天 / 多云三组，分别对比各模型表现。在晴天，太阳辐射数据一般表现较强，而在xx参数会.....；在阴天，太阳辐射被云雾遮蔽而较弱，.....；在雨天，空气湿度强......。实验将三种天气的数据划分标准做如下安排，然后在三种天气工况下将各模型进行对比，分析各模型表现</w:t>
      </w:r>
    </w:p>
    <w:bookmarkEnd w:id="204"/>
    <w:p w14:paraId="5ACD422D">
      <w:pPr>
        <w:pStyle w:val="18"/>
        <w:bidi w:val="0"/>
        <w:outlineLvl w:val="2"/>
      </w:pPr>
      <w:bookmarkStart w:id="205" w:name="81155bd8"/>
      <w:r>
        <w:t xml:space="preserve"> 晴天工况</w:t>
      </w:r>
    </w:p>
    <w:bookmarkEnd w:id="205"/>
    <w:p w14:paraId="0F70A05A">
      <w:pPr>
        <w:pStyle w:val="32"/>
        <w:ind w:firstLine="480"/>
      </w:pPr>
      <w:bookmarkStart w:id="206" w:name="u7868a25c"/>
      <w:r>
        <w:t>晴天太阳辐射稳定，功率曲线平滑，所有模型精度均较高。本文 EMD-BiGRU 依旧保持最小误差，优势主要体现在日出启动与日落收尾阶段。</w:t>
      </w:r>
    </w:p>
    <w:bookmarkEnd w:id="206"/>
    <w:p w14:paraId="6EC454AA">
      <w:pPr>
        <w:pStyle w:val="18"/>
        <w:bidi w:val="0"/>
        <w:outlineLvl w:val="2"/>
      </w:pPr>
      <w:bookmarkStart w:id="207" w:name="754da8a6"/>
      <w:r>
        <w:t xml:space="preserve"> 阴天工况</w:t>
      </w:r>
    </w:p>
    <w:bookmarkEnd w:id="207"/>
    <w:p w14:paraId="7CF0F1E5">
      <w:pPr>
        <w:pStyle w:val="32"/>
        <w:ind w:firstLine="480"/>
      </w:pPr>
      <w:bookmarkStart w:id="208" w:name="ue1fa5905"/>
      <w:r>
        <w:t>阴天云层变化频繁，功率波动增强，传统单一模型预测时误差明显上升，而 EMD-BiGRU 因分解降噪特性，波动更小，在精度表现上更有优势。</w:t>
      </w:r>
    </w:p>
    <w:bookmarkEnd w:id="208"/>
    <w:p w14:paraId="427CCD03">
      <w:pPr>
        <w:pStyle w:val="18"/>
        <w:bidi w:val="0"/>
        <w:outlineLvl w:val="2"/>
      </w:pPr>
      <w:bookmarkStart w:id="209" w:name="4682e73d"/>
      <w:r>
        <w:t xml:space="preserve"> 雨天 / 多云工况</w:t>
      </w:r>
    </w:p>
    <w:bookmarkEnd w:id="209"/>
    <w:p w14:paraId="48D1B871">
      <w:pPr>
        <w:pStyle w:val="32"/>
        <w:ind w:firstLine="480"/>
      </w:pPr>
      <w:bookmarkStart w:id="210" w:name="uc9ec10c8"/>
      <w:r>
        <w:t>雨天具有辐射弱、波动剧烈、随机性强的特点，是所有天气中预测难度最高的场景。RNN、LSTM 等模型偏差显著增大，各个模型出现不同程度的滞后与低估现象。然而EMD-BiGRU 仍能保持相对稳定输出，RMSE 增幅远低于其他模型，展现出更强的鲁棒性与泛化能力。</w:t>
      </w:r>
    </w:p>
    <w:bookmarkEnd w:id="210"/>
    <w:p w14:paraId="309DA46A">
      <w:pPr>
        <w:pStyle w:val="32"/>
        <w:ind w:firstLine="480"/>
      </w:pPr>
      <w:bookmarkStart w:id="211" w:name="ue3d5e79b"/>
      <w:r>
        <w:t>综合来看，在天气条件越复杂、功率波动越强的场景下，本文模型的提升效果越明显，更符合工程实际需求。</w:t>
      </w:r>
    </w:p>
    <w:bookmarkEnd w:id="211"/>
    <w:p w14:paraId="2AB9366C">
      <w:pPr>
        <w:pStyle w:val="17"/>
        <w:bidi w:val="0"/>
        <w:outlineLvl w:val="1"/>
      </w:pPr>
      <w:bookmarkStart w:id="212" w:name="bb8978cb"/>
      <w:r>
        <w:t xml:space="preserve"> 误差来源分析</w:t>
      </w:r>
    </w:p>
    <w:bookmarkEnd w:id="212"/>
    <w:p w14:paraId="1E69A4C1">
      <w:pPr>
        <w:pStyle w:val="32"/>
        <w:ind w:firstLine="480"/>
      </w:pPr>
      <w:bookmarkStart w:id="213" w:name="ufd606f3b"/>
      <w:r>
        <w:t>通过实验观察与理论分析，本文模型误差主要来源于以下方面：</w:t>
      </w:r>
    </w:p>
    <w:bookmarkEnd w:id="213"/>
    <w:p w14:paraId="55E23995">
      <w:pPr>
        <w:pStyle w:val="32"/>
        <w:ind w:firstLine="480"/>
      </w:pPr>
      <w:bookmarkStart w:id="214" w:name="udaa1a10c"/>
      <w:r>
        <w:t>模态混叠影响：EMD 在信号剧烈波动时仍存在一定模态混叠，导致部分分量特征模糊；</w:t>
      </w:r>
    </w:p>
    <w:bookmarkEnd w:id="214"/>
    <w:p w14:paraId="62C7EF2E">
      <w:pPr>
        <w:pStyle w:val="32"/>
        <w:ind w:firstLine="480"/>
      </w:pPr>
      <w:bookmarkStart w:id="215" w:name="u058c01e3"/>
      <w:r>
        <w:t>气象数据噪声：实测温度、湿度数据存在微小测量误差，影响输入质量；</w:t>
      </w:r>
    </w:p>
    <w:bookmarkEnd w:id="215"/>
    <w:p w14:paraId="2B2FA0B0">
      <w:pPr>
        <w:pStyle w:val="32"/>
        <w:ind w:firstLine="480"/>
      </w:pPr>
      <w:bookmarkStart w:id="216" w:name="uc18bcde8"/>
      <w:r>
        <w:t>突发天气扰动：极端短时强对流、局部云层快速移动等难以完全捕捉；</w:t>
      </w:r>
    </w:p>
    <w:bookmarkEnd w:id="216"/>
    <w:p w14:paraId="5D3445C5">
      <w:pPr>
        <w:pStyle w:val="32"/>
        <w:ind w:firstLine="480"/>
      </w:pPr>
      <w:bookmarkStart w:id="217" w:name="u6a2571a8"/>
      <w:r>
        <w:t>模型结构限制：未引入注意力机制，对关键时段特征权重分配不足；</w:t>
      </w:r>
    </w:p>
    <w:bookmarkEnd w:id="217"/>
    <w:p w14:paraId="39657B7F">
      <w:pPr>
        <w:pStyle w:val="32"/>
        <w:ind w:firstLine="480"/>
      </w:pPr>
      <w:bookmarkStart w:id="218" w:name="u2fdfa6ce"/>
      <w:r>
        <w:t>超参数优化空间：采用控制变量法，未使用贝叶斯优化等智能算法。</w:t>
      </w:r>
    </w:p>
    <w:bookmarkEnd w:id="218"/>
    <w:p w14:paraId="053F8451">
      <w:pPr>
        <w:pStyle w:val="17"/>
        <w:bidi w:val="0"/>
        <w:outlineLvl w:val="1"/>
      </w:pPr>
      <w:bookmarkStart w:id="219" w:name="593f31e0"/>
      <w:r>
        <w:t xml:space="preserve"> 模型改进方向</w:t>
      </w:r>
    </w:p>
    <w:bookmarkEnd w:id="219"/>
    <w:p w14:paraId="70C3CE58">
      <w:pPr>
        <w:pStyle w:val="32"/>
        <w:ind w:firstLine="480"/>
      </w:pPr>
      <w:bookmarkStart w:id="220" w:name="u2b71a9f5"/>
      <w:r>
        <w:t>基于误差分析，未来可从以下方向进一步提升性能：</w:t>
      </w:r>
    </w:p>
    <w:bookmarkEnd w:id="220"/>
    <w:p w14:paraId="22D00BA5">
      <w:pPr>
        <w:pStyle w:val="32"/>
        <w:ind w:firstLine="480"/>
      </w:pPr>
      <w:bookmarkStart w:id="221" w:name="u54596c5d"/>
      <w:r>
        <w:t>采用CEEMDAN替代 EMD，抑制模态混叠，提升分解质量；</w:t>
      </w:r>
    </w:p>
    <w:bookmarkEnd w:id="221"/>
    <w:p w14:paraId="225B6E38">
      <w:pPr>
        <w:pStyle w:val="32"/>
        <w:ind w:firstLine="480"/>
      </w:pPr>
      <w:bookmarkStart w:id="222" w:name="ucd61b144"/>
      <w:r>
        <w:t>在 BiGRU 基础上加入注意力机制，强化关键特征权重；</w:t>
      </w:r>
    </w:p>
    <w:bookmarkEnd w:id="222"/>
    <w:p w14:paraId="28A01371">
      <w:pPr>
        <w:pStyle w:val="32"/>
        <w:ind w:firstLine="480"/>
      </w:pPr>
      <w:bookmarkStart w:id="223" w:name="u1cf7a222"/>
      <w:r>
        <w:t>融合更多气象特征与天气预报数据，提升极端天气适应性；</w:t>
      </w:r>
    </w:p>
    <w:bookmarkEnd w:id="223"/>
    <w:p w14:paraId="20169944">
      <w:pPr>
        <w:pStyle w:val="32"/>
        <w:ind w:firstLine="480"/>
      </w:pPr>
      <w:bookmarkStart w:id="224" w:name="ubafe79d2"/>
      <w:r>
        <w:t>引入网格搜索、贝叶斯优化自动调参，进一步提升精度；</w:t>
      </w:r>
    </w:p>
    <w:bookmarkEnd w:id="224"/>
    <w:p w14:paraId="1E02768F">
      <w:pPr>
        <w:pStyle w:val="32"/>
        <w:ind w:firstLine="480"/>
      </w:pPr>
      <w:bookmarkStart w:id="225" w:name="u010eadfe"/>
      <w:r>
        <w:t>构建轻量化模型，实现嵌入式端实时预测部署。</w:t>
      </w:r>
    </w:p>
    <w:p w14:paraId="5F8B0FE8"/>
    <w:p w14:paraId="1D3034E0"/>
    <w:p w14:paraId="7F05B14E">
      <w:pPr>
        <w:pStyle w:val="15"/>
        <w:bidi w:val="0"/>
        <w:outlineLvl w:val="0"/>
      </w:pPr>
      <w:r>
        <w:t>结论与展望</w:t>
      </w:r>
    </w:p>
    <w:p w14:paraId="186FF8D2">
      <w:pPr>
        <w:pStyle w:val="32"/>
        <w:ind w:firstLine="480"/>
      </w:pPr>
      <w:r>
        <w:t>本文构建了基于 EMD-BiGRU 的光伏功率短期预测模型。实验证明：</w:t>
      </w:r>
    </w:p>
    <w:p w14:paraId="1AA950F4">
      <w:pPr>
        <w:pStyle w:val="32"/>
        <w:ind w:firstLine="480"/>
      </w:pPr>
      <w:r>
        <w:t>EMD 分解能有效平滑非平稳的光伏功率序列，降低网络学习难度。</w:t>
      </w:r>
    </w:p>
    <w:p w14:paraId="6C93711C">
      <w:pPr>
        <w:pStyle w:val="32"/>
        <w:ind w:firstLine="480"/>
      </w:pPr>
      <w:r>
        <w:t>双向 GRU 结构在捕捉长时序的上下文依赖方面优于单向结构。</w:t>
      </w:r>
    </w:p>
    <w:p w14:paraId="6F674285">
      <w:pPr>
        <w:pStyle w:val="32"/>
        <w:ind w:firstLine="480"/>
      </w:pPr>
      <w:r>
        <w:t>对比传统循环神经网络，EMD-BiGRU 在 RMSE、MAPE 与 R² 上均取得最优表现，有效提升了复杂气象条件下的预测精度。</w:t>
      </w:r>
    </w:p>
    <w:p w14:paraId="676FD230">
      <w:pPr>
        <w:pStyle w:val="32"/>
        <w:ind w:firstLine="480"/>
      </w:pPr>
      <w:r>
        <w:t>未来研究可尝试引入 CEEMDAN 以彻底解决模态混叠问题，并在网络结构中融入注意力机制（Attention），以进一步提高在极端天气下的预测泛化能力。</w:t>
      </w:r>
    </w:p>
    <w:p w14:paraId="74EE2DD1"/>
    <w:p w14:paraId="70609266"/>
    <w:p w14:paraId="43DD4D6A"/>
    <w:p w14:paraId="1BEFA6D0"/>
    <w:p w14:paraId="53DF4218">
      <w:pPr>
        <w:spacing w:before="312" w:beforeLines="100" w:after="50" w:line="360" w:lineRule="auto"/>
        <w:jc w:val="left"/>
      </w:pPr>
    </w:p>
    <w:bookmarkEnd w:id="225"/>
    <w:p w14:paraId="36F765F7">
      <w:pPr>
        <w:keepNext/>
        <w:jc w:val="center"/>
      </w:pPr>
      <w:r>
        <w:rPr>
          <w:rFonts w:hint="eastAsia"/>
        </w:rPr>
        <w:drawing>
          <wp:inline distT="0" distB="0" distL="114300" distR="114300">
            <wp:extent cx="2625090" cy="2582545"/>
            <wp:effectExtent l="0" t="0" r="3810" b="8255"/>
            <wp:docPr id="4" name="图片 4"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校徽"/>
                    <pic:cNvPicPr>
                      <a:picLocks noChangeAspect="1"/>
                    </pic:cNvPicPr>
                  </pic:nvPicPr>
                  <pic:blipFill>
                    <a:blip r:embed="rId29"/>
                    <a:stretch>
                      <a:fillRect/>
                    </a:stretch>
                  </pic:blipFill>
                  <pic:spPr>
                    <a:xfrm>
                      <a:off x="0" y="0"/>
                      <a:ext cx="2625090" cy="2582545"/>
                    </a:xfrm>
                    <a:prstGeom prst="rect">
                      <a:avLst/>
                    </a:prstGeom>
                  </pic:spPr>
                </pic:pic>
              </a:graphicData>
            </a:graphic>
          </wp:inline>
        </w:drawing>
      </w:r>
    </w:p>
    <w:p w14:paraId="4C0F8700">
      <w:pPr>
        <w:jc w:val="center"/>
        <w:rPr>
          <w:rFonts w:hint="eastAsia" w:ascii="宋体" w:hAnsi="宋体" w:eastAsiaTheme="minorEastAsia"/>
        </w:rPr>
      </w:pPr>
      <w:bookmarkStart w:id="226" w:name="_Ref102415958"/>
      <w:r>
        <w:rPr>
          <w:rFonts w:hint="eastAsia"/>
        </w:rPr>
        <w:t>图2.</w:t>
      </w:r>
      <w:r>
        <w:fldChar w:fldCharType="begin"/>
      </w:r>
      <w:r>
        <w:instrText xml:space="preserve"> </w:instrText>
      </w:r>
      <w:r>
        <w:rPr>
          <w:rFonts w:hint="eastAsia"/>
        </w:rPr>
        <w:instrText xml:space="preserve">SEQ 图2. \* ARABIC</w:instrText>
      </w:r>
      <w:r>
        <w:instrText xml:space="preserve"> </w:instrText>
      </w:r>
      <w:r>
        <w:fldChar w:fldCharType="separate"/>
      </w:r>
      <w:r>
        <w:t>1</w:t>
      </w:r>
      <w:r>
        <w:fldChar w:fldCharType="end"/>
      </w:r>
      <w:bookmarkEnd w:id="226"/>
      <w:r>
        <w:rPr>
          <w:rFonts w:hint="eastAsia" w:asciiTheme="minorEastAsia" w:hAnsiTheme="minorEastAsia" w:eastAsiaTheme="minorEastAsia"/>
        </w:rPr>
        <w:t xml:space="preserve"> </w:t>
      </w:r>
      <w:r>
        <w:rPr>
          <w:rFonts w:hint="eastAsia" w:ascii="宋体" w:hAnsi="宋体" w:eastAsiaTheme="minorEastAsia"/>
        </w:rPr>
        <w:t>XXXXXXXXXXXXXXXXX</w:t>
      </w:r>
    </w:p>
    <w:p w14:paraId="0ABAF5C7">
      <w:pPr>
        <w:ind w:firstLine="480"/>
      </w:pPr>
      <w:r>
        <w:rPr>
          <w:rFonts w:hint="eastAsia"/>
        </w:rPr>
        <w:t>XXXXXXXXXXXXXXXXXXXXXXXXXXXXXXXXXXXXXXXXXXXXXXXXXXXXXXXXXXXXXXXXXXXXXXXXXXXXXXXX</w:t>
      </w:r>
    </w:p>
    <w:p w14:paraId="4173808D">
      <w:pPr>
        <w:ind w:firstLine="480"/>
      </w:pPr>
      <w:r>
        <w:rPr>
          <w:rFonts w:hint="eastAsia"/>
        </w:rPr>
        <w:t>XXXXXXXXXXXXXXXXXXXXXXXXXXXXXXXXXXX</w:t>
      </w:r>
    </w:p>
    <w:p w14:paraId="07176FFA">
      <w:pPr>
        <w:jc w:val="center"/>
        <w:rPr>
          <w:rFonts w:eastAsia="黑体"/>
          <w:b/>
          <w:bCs/>
        </w:rPr>
      </w:pPr>
      <w:bookmarkStart w:id="227" w:name="_Ref101544559"/>
      <w:r>
        <w:rPr>
          <w:rFonts w:eastAsia="黑体"/>
          <w:b/>
          <w:bCs/>
        </w:rPr>
        <w:t>表2.</w:t>
      </w:r>
      <w:r>
        <w:rPr>
          <w:rFonts w:eastAsia="黑体"/>
          <w:b/>
          <w:bCs/>
        </w:rPr>
        <w:fldChar w:fldCharType="begin"/>
      </w:r>
      <w:r>
        <w:rPr>
          <w:rFonts w:eastAsia="黑体"/>
          <w:b/>
          <w:bCs/>
        </w:rPr>
        <w:instrText xml:space="preserve"> SEQ 表2. \* ARABIC </w:instrText>
      </w:r>
      <w:r>
        <w:rPr>
          <w:rFonts w:eastAsia="黑体"/>
          <w:b/>
          <w:bCs/>
        </w:rPr>
        <w:fldChar w:fldCharType="separate"/>
      </w:r>
      <w:r>
        <w:rPr>
          <w:rFonts w:eastAsia="黑体"/>
          <w:b/>
          <w:bCs/>
        </w:rPr>
        <w:t>1</w:t>
      </w:r>
      <w:r>
        <w:rPr>
          <w:rFonts w:eastAsia="黑体"/>
          <w:b/>
          <w:bCs/>
        </w:rPr>
        <w:fldChar w:fldCharType="end"/>
      </w:r>
      <w:bookmarkEnd w:id="227"/>
      <w:r>
        <w:rPr>
          <w:rFonts w:hint="eastAsia" w:ascii="黑体" w:hAnsi="黑体" w:eastAsia="黑体"/>
          <w:b/>
          <w:bCs/>
        </w:rPr>
        <w:t xml:space="preserve"> </w:t>
      </w:r>
      <w:r>
        <w:rPr>
          <w:rFonts w:hint="eastAsia" w:eastAsia="黑体"/>
          <w:b/>
          <w:bCs/>
        </w:rPr>
        <w:t>XXXXXXXXXXXXXXXXXX</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268"/>
        <w:gridCol w:w="2127"/>
        <w:gridCol w:w="2970"/>
      </w:tblGrid>
      <w:tr w14:paraId="0639F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000000" w:sz="12" w:space="0"/>
              <w:left w:val="nil"/>
              <w:bottom w:val="single" w:color="000000" w:sz="4" w:space="0"/>
              <w:right w:val="nil"/>
              <w:tl2br w:val="nil"/>
            </w:tcBorders>
            <w:shd w:val="clear" w:color="auto" w:fill="FFFFFF"/>
            <w:vAlign w:val="center"/>
          </w:tcPr>
          <w:p w14:paraId="292F79A0">
            <w:pPr>
              <w:jc w:val="center"/>
              <w:rPr>
                <w:bCs/>
                <w:color w:val="000000"/>
              </w:rPr>
            </w:pPr>
          </w:p>
        </w:tc>
        <w:tc>
          <w:tcPr>
            <w:tcW w:w="2268" w:type="dxa"/>
            <w:tcBorders>
              <w:top w:val="single" w:color="000000" w:sz="12" w:space="0"/>
              <w:left w:val="nil"/>
              <w:bottom w:val="single" w:color="000000" w:sz="4" w:space="0"/>
              <w:right w:val="nil"/>
            </w:tcBorders>
            <w:shd w:val="clear" w:color="auto" w:fill="FFFFFF"/>
            <w:vAlign w:val="center"/>
          </w:tcPr>
          <w:p w14:paraId="1D59C49F">
            <w:pPr>
              <w:jc w:val="center"/>
              <w:rPr>
                <w:bCs/>
                <w:color w:val="000000"/>
              </w:rPr>
            </w:pPr>
          </w:p>
        </w:tc>
        <w:tc>
          <w:tcPr>
            <w:tcW w:w="2127" w:type="dxa"/>
            <w:tcBorders>
              <w:top w:val="single" w:color="000000" w:sz="12" w:space="0"/>
              <w:left w:val="nil"/>
              <w:bottom w:val="single" w:color="000000" w:sz="4" w:space="0"/>
              <w:right w:val="nil"/>
            </w:tcBorders>
            <w:shd w:val="clear" w:color="auto" w:fill="FFFFFF"/>
            <w:vAlign w:val="center"/>
          </w:tcPr>
          <w:p w14:paraId="17D8C4E8">
            <w:pPr>
              <w:jc w:val="center"/>
              <w:rPr>
                <w:bCs/>
                <w:color w:val="000000"/>
              </w:rPr>
            </w:pPr>
          </w:p>
        </w:tc>
        <w:tc>
          <w:tcPr>
            <w:tcW w:w="2970" w:type="dxa"/>
            <w:tcBorders>
              <w:top w:val="single" w:color="000000" w:sz="12" w:space="0"/>
              <w:left w:val="nil"/>
              <w:bottom w:val="single" w:color="000000" w:sz="4" w:space="0"/>
              <w:right w:val="nil"/>
            </w:tcBorders>
            <w:shd w:val="clear" w:color="auto" w:fill="FFFFFF"/>
            <w:vAlign w:val="center"/>
          </w:tcPr>
          <w:p w14:paraId="7206B425">
            <w:pPr>
              <w:jc w:val="center"/>
              <w:rPr>
                <w:bCs/>
                <w:color w:val="000000"/>
              </w:rPr>
            </w:pPr>
          </w:p>
        </w:tc>
      </w:tr>
      <w:tr w14:paraId="50B40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000000" w:sz="4" w:space="0"/>
              <w:left w:val="nil"/>
              <w:bottom w:val="nil"/>
              <w:right w:val="nil"/>
            </w:tcBorders>
            <w:shd w:val="clear" w:color="auto" w:fill="FFFFFF"/>
            <w:vAlign w:val="center"/>
          </w:tcPr>
          <w:p w14:paraId="786BF618">
            <w:pPr>
              <w:jc w:val="center"/>
              <w:rPr>
                <w:bCs/>
                <w:color w:val="000000"/>
              </w:rPr>
            </w:pPr>
          </w:p>
        </w:tc>
        <w:tc>
          <w:tcPr>
            <w:tcW w:w="2268" w:type="dxa"/>
            <w:tcBorders>
              <w:top w:val="single" w:color="000000" w:sz="4" w:space="0"/>
              <w:left w:val="nil"/>
              <w:bottom w:val="nil"/>
              <w:right w:val="nil"/>
            </w:tcBorders>
            <w:shd w:val="clear" w:color="auto" w:fill="FFFFFF"/>
            <w:vAlign w:val="center"/>
          </w:tcPr>
          <w:p w14:paraId="60CCFCD7">
            <w:pPr>
              <w:jc w:val="center"/>
              <w:rPr>
                <w:color w:val="000000"/>
              </w:rPr>
            </w:pPr>
          </w:p>
        </w:tc>
        <w:tc>
          <w:tcPr>
            <w:tcW w:w="2127" w:type="dxa"/>
            <w:tcBorders>
              <w:top w:val="single" w:color="000000" w:sz="4" w:space="0"/>
              <w:left w:val="nil"/>
              <w:bottom w:val="nil"/>
              <w:right w:val="nil"/>
            </w:tcBorders>
            <w:shd w:val="clear" w:color="auto" w:fill="FFFFFF"/>
            <w:vAlign w:val="center"/>
          </w:tcPr>
          <w:p w14:paraId="330CA357">
            <w:pPr>
              <w:jc w:val="center"/>
              <w:rPr>
                <w:color w:val="000000"/>
              </w:rPr>
            </w:pPr>
          </w:p>
        </w:tc>
        <w:tc>
          <w:tcPr>
            <w:tcW w:w="2970" w:type="dxa"/>
            <w:tcBorders>
              <w:top w:val="single" w:color="000000" w:sz="4" w:space="0"/>
              <w:left w:val="nil"/>
              <w:bottom w:val="nil"/>
              <w:right w:val="nil"/>
            </w:tcBorders>
            <w:shd w:val="clear" w:color="auto" w:fill="FFFFFF"/>
            <w:vAlign w:val="center"/>
          </w:tcPr>
          <w:p w14:paraId="06E31547">
            <w:pPr>
              <w:jc w:val="center"/>
              <w:rPr>
                <w:color w:val="000000"/>
              </w:rPr>
            </w:pPr>
          </w:p>
        </w:tc>
      </w:tr>
      <w:tr w14:paraId="461F7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24BDEFEE">
            <w:pPr>
              <w:jc w:val="center"/>
              <w:rPr>
                <w:bCs/>
                <w:color w:val="000000"/>
              </w:rPr>
            </w:pPr>
          </w:p>
        </w:tc>
        <w:tc>
          <w:tcPr>
            <w:tcW w:w="2268" w:type="dxa"/>
            <w:tcBorders>
              <w:top w:val="nil"/>
              <w:left w:val="nil"/>
              <w:bottom w:val="nil"/>
              <w:right w:val="nil"/>
            </w:tcBorders>
            <w:shd w:val="clear" w:color="auto" w:fill="FFFFFF"/>
            <w:vAlign w:val="center"/>
          </w:tcPr>
          <w:p w14:paraId="25AA31D6">
            <w:pPr>
              <w:jc w:val="center"/>
              <w:rPr>
                <w:color w:val="000000"/>
              </w:rPr>
            </w:pPr>
          </w:p>
        </w:tc>
        <w:tc>
          <w:tcPr>
            <w:tcW w:w="2127" w:type="dxa"/>
            <w:tcBorders>
              <w:top w:val="nil"/>
              <w:left w:val="nil"/>
              <w:bottom w:val="nil"/>
              <w:right w:val="nil"/>
            </w:tcBorders>
            <w:shd w:val="clear" w:color="auto" w:fill="FFFFFF"/>
            <w:vAlign w:val="center"/>
          </w:tcPr>
          <w:p w14:paraId="0D46B750">
            <w:pPr>
              <w:jc w:val="center"/>
              <w:rPr>
                <w:color w:val="000000"/>
              </w:rPr>
            </w:pPr>
          </w:p>
        </w:tc>
        <w:tc>
          <w:tcPr>
            <w:tcW w:w="2970" w:type="dxa"/>
            <w:tcBorders>
              <w:top w:val="nil"/>
              <w:left w:val="nil"/>
              <w:bottom w:val="nil"/>
              <w:right w:val="nil"/>
            </w:tcBorders>
            <w:shd w:val="clear" w:color="auto" w:fill="FFFFFF"/>
            <w:vAlign w:val="center"/>
          </w:tcPr>
          <w:p w14:paraId="6CF31FFF">
            <w:pPr>
              <w:jc w:val="center"/>
              <w:rPr>
                <w:color w:val="000000"/>
              </w:rPr>
            </w:pPr>
          </w:p>
        </w:tc>
      </w:tr>
      <w:tr w14:paraId="6F28D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3F80EB10">
            <w:pPr>
              <w:jc w:val="center"/>
              <w:rPr>
                <w:bCs/>
                <w:color w:val="000000"/>
              </w:rPr>
            </w:pPr>
          </w:p>
        </w:tc>
        <w:tc>
          <w:tcPr>
            <w:tcW w:w="2268" w:type="dxa"/>
            <w:tcBorders>
              <w:top w:val="nil"/>
              <w:left w:val="nil"/>
              <w:bottom w:val="nil"/>
              <w:right w:val="nil"/>
            </w:tcBorders>
            <w:shd w:val="clear" w:color="auto" w:fill="FFFFFF"/>
            <w:vAlign w:val="center"/>
          </w:tcPr>
          <w:p w14:paraId="4FC6A612">
            <w:pPr>
              <w:jc w:val="center"/>
              <w:rPr>
                <w:color w:val="000000"/>
              </w:rPr>
            </w:pPr>
          </w:p>
        </w:tc>
        <w:tc>
          <w:tcPr>
            <w:tcW w:w="2127" w:type="dxa"/>
            <w:tcBorders>
              <w:top w:val="nil"/>
              <w:left w:val="nil"/>
              <w:bottom w:val="nil"/>
              <w:right w:val="nil"/>
            </w:tcBorders>
            <w:shd w:val="clear" w:color="auto" w:fill="FFFFFF"/>
            <w:vAlign w:val="center"/>
          </w:tcPr>
          <w:p w14:paraId="12DDD18A">
            <w:pPr>
              <w:jc w:val="center"/>
              <w:rPr>
                <w:color w:val="000000"/>
              </w:rPr>
            </w:pPr>
          </w:p>
        </w:tc>
        <w:tc>
          <w:tcPr>
            <w:tcW w:w="2970" w:type="dxa"/>
            <w:tcBorders>
              <w:top w:val="nil"/>
              <w:left w:val="nil"/>
              <w:bottom w:val="nil"/>
              <w:right w:val="nil"/>
            </w:tcBorders>
            <w:shd w:val="clear" w:color="auto" w:fill="FFFFFF"/>
            <w:vAlign w:val="center"/>
          </w:tcPr>
          <w:p w14:paraId="62BC5C2B">
            <w:pPr>
              <w:jc w:val="center"/>
              <w:rPr>
                <w:color w:val="000000"/>
              </w:rPr>
            </w:pPr>
          </w:p>
        </w:tc>
      </w:tr>
      <w:tr w14:paraId="0365F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0BE44F92">
            <w:pPr>
              <w:jc w:val="center"/>
              <w:rPr>
                <w:bCs/>
                <w:color w:val="000000"/>
              </w:rPr>
            </w:pPr>
          </w:p>
        </w:tc>
        <w:tc>
          <w:tcPr>
            <w:tcW w:w="2268" w:type="dxa"/>
            <w:tcBorders>
              <w:top w:val="nil"/>
              <w:left w:val="nil"/>
              <w:bottom w:val="nil"/>
              <w:right w:val="nil"/>
            </w:tcBorders>
            <w:shd w:val="clear" w:color="auto" w:fill="FFFFFF"/>
            <w:vAlign w:val="center"/>
          </w:tcPr>
          <w:p w14:paraId="50CD597F">
            <w:pPr>
              <w:jc w:val="center"/>
              <w:rPr>
                <w:color w:val="000000"/>
              </w:rPr>
            </w:pPr>
          </w:p>
        </w:tc>
        <w:tc>
          <w:tcPr>
            <w:tcW w:w="2127" w:type="dxa"/>
            <w:tcBorders>
              <w:top w:val="nil"/>
              <w:left w:val="nil"/>
              <w:bottom w:val="nil"/>
              <w:right w:val="nil"/>
            </w:tcBorders>
            <w:shd w:val="clear" w:color="auto" w:fill="FFFFFF"/>
            <w:vAlign w:val="center"/>
          </w:tcPr>
          <w:p w14:paraId="70EF4596">
            <w:pPr>
              <w:jc w:val="center"/>
              <w:rPr>
                <w:color w:val="000000"/>
              </w:rPr>
            </w:pPr>
          </w:p>
        </w:tc>
        <w:tc>
          <w:tcPr>
            <w:tcW w:w="2970" w:type="dxa"/>
            <w:tcBorders>
              <w:top w:val="nil"/>
              <w:left w:val="nil"/>
              <w:bottom w:val="nil"/>
              <w:right w:val="nil"/>
            </w:tcBorders>
            <w:shd w:val="clear" w:color="auto" w:fill="FFFFFF"/>
            <w:vAlign w:val="center"/>
          </w:tcPr>
          <w:p w14:paraId="264D6D47">
            <w:pPr>
              <w:jc w:val="center"/>
              <w:rPr>
                <w:color w:val="000000"/>
              </w:rPr>
            </w:pPr>
          </w:p>
        </w:tc>
      </w:tr>
      <w:tr w14:paraId="5A243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78FE95E4">
            <w:pPr>
              <w:jc w:val="center"/>
              <w:rPr>
                <w:bCs/>
                <w:color w:val="000000"/>
              </w:rPr>
            </w:pPr>
          </w:p>
        </w:tc>
        <w:tc>
          <w:tcPr>
            <w:tcW w:w="2268" w:type="dxa"/>
            <w:tcBorders>
              <w:top w:val="nil"/>
              <w:left w:val="nil"/>
              <w:bottom w:val="nil"/>
              <w:right w:val="nil"/>
            </w:tcBorders>
            <w:shd w:val="clear" w:color="auto" w:fill="FFFFFF"/>
            <w:vAlign w:val="center"/>
          </w:tcPr>
          <w:p w14:paraId="59C93DA5">
            <w:pPr>
              <w:jc w:val="center"/>
              <w:rPr>
                <w:color w:val="000000"/>
              </w:rPr>
            </w:pPr>
          </w:p>
        </w:tc>
        <w:tc>
          <w:tcPr>
            <w:tcW w:w="2127" w:type="dxa"/>
            <w:tcBorders>
              <w:top w:val="nil"/>
              <w:left w:val="nil"/>
              <w:bottom w:val="nil"/>
              <w:right w:val="nil"/>
            </w:tcBorders>
            <w:shd w:val="clear" w:color="auto" w:fill="FFFFFF"/>
            <w:vAlign w:val="center"/>
          </w:tcPr>
          <w:p w14:paraId="184EB97D">
            <w:pPr>
              <w:jc w:val="center"/>
              <w:rPr>
                <w:color w:val="000000"/>
              </w:rPr>
            </w:pPr>
          </w:p>
        </w:tc>
        <w:tc>
          <w:tcPr>
            <w:tcW w:w="2970" w:type="dxa"/>
            <w:tcBorders>
              <w:top w:val="nil"/>
              <w:left w:val="nil"/>
              <w:bottom w:val="nil"/>
              <w:right w:val="nil"/>
            </w:tcBorders>
            <w:shd w:val="clear" w:color="auto" w:fill="FFFFFF"/>
            <w:vAlign w:val="center"/>
          </w:tcPr>
          <w:p w14:paraId="1F2E9C05">
            <w:pPr>
              <w:jc w:val="center"/>
              <w:rPr>
                <w:color w:val="000000"/>
              </w:rPr>
            </w:pPr>
          </w:p>
        </w:tc>
      </w:tr>
      <w:tr w14:paraId="29F5A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single" w:color="000000" w:sz="12" w:space="0"/>
              <w:right w:val="nil"/>
            </w:tcBorders>
            <w:shd w:val="clear" w:color="auto" w:fill="FFFFFF"/>
            <w:vAlign w:val="center"/>
          </w:tcPr>
          <w:p w14:paraId="3AED6296">
            <w:pPr>
              <w:jc w:val="center"/>
              <w:rPr>
                <w:bCs/>
                <w:color w:val="000000"/>
              </w:rPr>
            </w:pPr>
          </w:p>
        </w:tc>
        <w:tc>
          <w:tcPr>
            <w:tcW w:w="2268" w:type="dxa"/>
            <w:tcBorders>
              <w:top w:val="nil"/>
              <w:left w:val="nil"/>
              <w:bottom w:val="single" w:color="000000" w:sz="12" w:space="0"/>
              <w:right w:val="nil"/>
            </w:tcBorders>
            <w:shd w:val="clear" w:color="auto" w:fill="FFFFFF"/>
            <w:vAlign w:val="center"/>
          </w:tcPr>
          <w:p w14:paraId="3FEBE1BE">
            <w:pPr>
              <w:jc w:val="center"/>
              <w:rPr>
                <w:color w:val="000000"/>
              </w:rPr>
            </w:pPr>
          </w:p>
        </w:tc>
        <w:tc>
          <w:tcPr>
            <w:tcW w:w="2127" w:type="dxa"/>
            <w:tcBorders>
              <w:top w:val="nil"/>
              <w:left w:val="nil"/>
              <w:bottom w:val="single" w:color="000000" w:sz="12" w:space="0"/>
              <w:right w:val="nil"/>
            </w:tcBorders>
            <w:shd w:val="clear" w:color="auto" w:fill="FFFFFF"/>
            <w:vAlign w:val="center"/>
          </w:tcPr>
          <w:p w14:paraId="57401A47">
            <w:pPr>
              <w:jc w:val="center"/>
              <w:rPr>
                <w:color w:val="000000"/>
              </w:rPr>
            </w:pPr>
          </w:p>
        </w:tc>
        <w:tc>
          <w:tcPr>
            <w:tcW w:w="2970" w:type="dxa"/>
            <w:tcBorders>
              <w:top w:val="nil"/>
              <w:left w:val="nil"/>
              <w:bottom w:val="single" w:color="000000" w:sz="12" w:space="0"/>
              <w:right w:val="nil"/>
            </w:tcBorders>
            <w:shd w:val="clear" w:color="auto" w:fill="FFFFFF"/>
            <w:vAlign w:val="center"/>
          </w:tcPr>
          <w:p w14:paraId="513CF0FB">
            <w:pPr>
              <w:jc w:val="center"/>
              <w:rPr>
                <w:color w:val="000000"/>
              </w:rPr>
            </w:pPr>
          </w:p>
        </w:tc>
      </w:tr>
    </w:tbl>
    <w:p w14:paraId="5068BF1A">
      <w:pPr>
        <w:ind w:firstLine="480"/>
      </w:pPr>
      <w:r>
        <w:rPr>
          <w:rFonts w:hint="eastAsia"/>
        </w:rPr>
        <w:t>XXXXXXXXXXXXXXXXXXXXXXXXXXXXXXXXXXXXXXXXXXXXXXXXXXXXXXXXXXXXXXXXXXXXXXXXXXX</w:t>
      </w:r>
    </w:p>
    <w:p w14:paraId="5D781D6A">
      <w:pPr>
        <w:ind w:firstLine="480"/>
      </w:pPr>
      <w:r>
        <w:rPr>
          <w:rFonts w:hint="eastAsia"/>
        </w:rPr>
        <w:t>XXXXXXXXXXXXXXXXXXXXXXXXXXXXXXX</w:t>
      </w:r>
    </w:p>
    <w:p w14:paraId="640D4498">
      <w:pPr>
        <w:sectPr>
          <w:headerReference r:id="rId15" w:type="default"/>
          <w:footerReference r:id="rId17" w:type="default"/>
          <w:headerReference r:id="rId16" w:type="even"/>
          <w:footerReference r:id="rId18" w:type="even"/>
          <w:pgSz w:w="11906" w:h="16838"/>
          <w:pgMar w:top="1588" w:right="1134" w:bottom="1247" w:left="1701" w:header="1021" w:footer="794" w:gutter="0"/>
          <w:pgNumType w:start="1"/>
          <w:cols w:space="425" w:num="1"/>
          <w:docGrid w:type="lines" w:linePitch="312" w:charSpace="0"/>
        </w:sectPr>
      </w:pPr>
      <w:r>
        <w:tab/>
      </w:r>
    </w:p>
    <w:p w14:paraId="6C0D7A4B">
      <w:pPr>
        <w:pStyle w:val="15"/>
        <w:numPr>
          <w:ilvl w:val="0"/>
          <w:numId w:val="6"/>
        </w:numPr>
        <w:outlineLvl w:val="0"/>
      </w:pPr>
      <w:bookmarkStart w:id="228" w:name="_Toc6840"/>
      <w:r>
        <w:rPr>
          <w:rFonts w:hint="eastAsia"/>
        </w:rPr>
        <w:t>参考文献</w:t>
      </w:r>
      <w:bookmarkEnd w:id="228"/>
    </w:p>
    <w:p w14:paraId="5C1991D8">
      <w:pPr>
        <w:numPr>
          <w:ilvl w:val="0"/>
          <w:numId w:val="7"/>
        </w:numPr>
        <w:ind w:left="315" w:hanging="315" w:hangingChars="150"/>
        <w:textAlignment w:val="center"/>
      </w:pPr>
      <w:r>
        <w:rPr>
          <w:rFonts w:hint="eastAsia"/>
        </w:rPr>
        <w:t>XXXXXXXXXXXXXXXXXXXXXXXXXXXXXXXXXXXXXXXXXXXXXXXXXXXXXXXXXXXXXXXXXXXXXXXXXXXXXXXXXXXXX</w:t>
      </w:r>
      <w:r>
        <w:t>.</w:t>
      </w:r>
    </w:p>
    <w:p w14:paraId="5BFCFC62">
      <w:pPr>
        <w:numPr>
          <w:ilvl w:val="0"/>
          <w:numId w:val="7"/>
        </w:numPr>
        <w:ind w:left="315" w:hanging="315" w:hangingChars="150"/>
        <w:textAlignment w:val="center"/>
      </w:pPr>
      <w:r>
        <w:rPr>
          <w:rFonts w:hint="eastAsia"/>
        </w:rPr>
        <w:t>XXXXXXXXXXXXXXXXXXXXXXXXXXXXXXXXXXXXXXXXXXXXXXXXXXXXXXXXXXXXXXXXXXXXXX</w:t>
      </w:r>
      <w:r>
        <w:t>.</w:t>
      </w:r>
    </w:p>
    <w:p w14:paraId="72842D76">
      <w:pPr>
        <w:textAlignment w:val="center"/>
      </w:pPr>
      <w:r>
        <w:t xml:space="preserve">[1] 韩华, 李杨, 王磊. 基于 EMD-BiGRU 的光伏功率短期预测 [J]. 电力系统保护与控制, 2020, 48(15): 142-148. </w:t>
      </w:r>
    </w:p>
    <w:p w14:paraId="147494C5">
      <w:pPr>
        <w:textAlignment w:val="center"/>
      </w:pPr>
      <w:r>
        <w:t xml:space="preserve">[2] 梁宏涛, 王莹, 刘红菊, 等. 基于注意力机制的 CNN-BiGRU 短期光伏发电功率预测 [J]. 计算机测量与控制, 2022, 30(06): 259-265. </w:t>
      </w:r>
    </w:p>
    <w:p w14:paraId="2790A4EA">
      <w:pPr>
        <w:textAlignment w:val="center"/>
      </w:pPr>
      <w:r>
        <w:t xml:space="preserve">[3] 张雲钦, 程起泽, 蒋文杰, 等. 基于 EMD-PCA-LSTM 的光伏功率预测模型 [J]. 太阳能学报, 2021, 42(09): 62-69. </w:t>
      </w:r>
    </w:p>
    <w:p w14:paraId="4B249CF7">
      <w:pPr>
        <w:textAlignment w:val="center"/>
      </w:pPr>
      <w:r>
        <w:t xml:space="preserve">[4] 刘军, 张宇, 李明. 光伏功率预测技术研究现状与发展趋势 [J]. 电工技术学报, 2019, 34(S1): 232-243. </w:t>
      </w:r>
    </w:p>
    <w:p w14:paraId="19BF8864">
      <w:pPr>
        <w:textAlignment w:val="center"/>
      </w:pPr>
      <w:r>
        <w:t xml:space="preserve">[5] Zhang Y, Wang J, Li H. Short-term photovoltaic power prediction based on EMD and BiGRU neural network [J]. Renewable Energy, 2022, 186: 789-798. </w:t>
      </w:r>
    </w:p>
    <w:p w14:paraId="4C92EA8E">
      <w:pPr>
        <w:textAlignment w:val="center"/>
      </w:pPr>
      <w:r>
        <w:t xml:space="preserve">[6] 朱晓荣, 张鑫. 基于 LSTM 的光伏功率超短期预测方法 [J]. 电力系统自动化, 2019, 43(12): 112-118. </w:t>
      </w:r>
    </w:p>
    <w:p w14:paraId="3154577D">
      <w:pPr>
        <w:textAlignment w:val="center"/>
      </w:pPr>
      <w:r>
        <w:t xml:space="preserve">[7] 王磊, 韩华. 基于 VMD-BiGRU 的光伏功率短期预测 [J]. 电网技术, 2021, 45(07): 2654-2661. </w:t>
      </w:r>
    </w:p>
    <w:p w14:paraId="0DC1FD31">
      <w:pPr>
        <w:textAlignment w:val="center"/>
      </w:pPr>
      <w:r>
        <w:t xml:space="preserve">[8] 王乐, 丁皓. 基于深度学习的时间序列预测方法综述 [J]. 计算机工程与应用, 2023, 59(02): 1-16. [9] 王聪, 王磊. 经验模态分解研究进展与综述 [J]. 电子学报, 2022, 50(03): 745-758. </w:t>
      </w:r>
    </w:p>
    <w:p w14:paraId="74039831">
      <w:pPr>
        <w:textAlignment w:val="center"/>
      </w:pPr>
      <w:r>
        <w:t xml:space="preserve">[10] 王健, 张宇. 光伏电站出力特性分析及预测方法研究 [J]. 电力工程技术, 2020, 39(02): 112-117. [11] 王凯, 李娟. 双向门控循环单元(BiGRU)研究与应用综述 [J]. 计算机工程与应用, 2024, 60(01): 42-54. </w:t>
      </w:r>
    </w:p>
    <w:p w14:paraId="12720058">
      <w:pPr>
        <w:textAlignment w:val="center"/>
      </w:pPr>
      <w:r>
        <w:t xml:space="preserve">[12] 李军, 刘静. 深度学习在电力负荷与新能源功率预测中的应用 [J]. 电网与清洁能源, 2022, 38(01): 1-8. </w:t>
      </w:r>
    </w:p>
    <w:p w14:paraId="16FABB8B">
      <w:pPr>
        <w:textAlignment w:val="center"/>
      </w:pPr>
      <w:r>
        <w:t xml:space="preserve">[13] 赵阳, 王磊. 基于 Python 的光伏功率预测系统实现 [J]. 计算机工程与应用, 2023, 59(18): 230-236. </w:t>
      </w:r>
    </w:p>
    <w:p w14:paraId="362AD629">
      <w:pPr>
        <w:textAlignment w:val="center"/>
      </w:pPr>
      <w:r>
        <w:t xml:space="preserve">[14] 张海涛, 李文娟, 李雪峰, 等. 基于变分模态分解和时间注意力机制 TCN 网络的光伏发电功率预测 [J]. 电测与仪表, 2024, 61(12): 156-163. </w:t>
      </w:r>
    </w:p>
    <w:p w14:paraId="4DB37AD0">
      <w:pPr>
        <w:textAlignment w:val="center"/>
      </w:pPr>
      <w:r>
        <w:t xml:space="preserve">[15] 国家能源局. 太阳能发展 “十四五” 规划 [Z]. 2021. </w:t>
      </w:r>
    </w:p>
    <w:p w14:paraId="0F167697">
      <w:pPr>
        <w:textAlignment w:val="center"/>
      </w:pPr>
      <w:r>
        <w:t xml:space="preserve">[16] 赵明, 林文帅. 深度循环神经网络在分布式光伏功率预测中的对比研究 [J]. 太阳能, 2022(04): 45-51. </w:t>
      </w:r>
    </w:p>
    <w:p w14:paraId="2C36436A">
      <w:pPr>
        <w:textAlignment w:val="center"/>
      </w:pPr>
      <w:r>
        <w:t xml:space="preserve">[17] 陈强, 孙晓明. 考虑气象突变因素的组合模型超短期功率预测 [J]. 可再生能源, 2021, 39(11): 1450-1456. </w:t>
      </w:r>
    </w:p>
    <w:p w14:paraId="7B9B0DF7">
      <w:pPr>
        <w:textAlignment w:val="center"/>
      </w:pPr>
      <w:r>
        <w:t xml:space="preserve">[18] Li X, Chen Z. Short-term solar power forecasting using empirical mode decomposition and deep learning [J]. IEEE Access, 2020, 8: 12567-12578. </w:t>
      </w:r>
    </w:p>
    <w:p w14:paraId="21E1A60A">
      <w:pPr>
        <w:textAlignment w:val="center"/>
      </w:pPr>
      <w:r>
        <w:t xml:space="preserve">[19] 吴浩, 周洁. 光伏数据清洗及归一化对预测精度的影响评估 [J]. 电力自动化设备, 2019, 39(08): 77-83. </w:t>
      </w:r>
    </w:p>
    <w:p w14:paraId="544712C3">
      <w:pPr>
        <w:textAlignment w:val="center"/>
        <w:rPr>
          <w:rFonts w:hint="eastAsia"/>
        </w:rPr>
      </w:pPr>
      <w:r>
        <w:t>[20] 林海, 郭峰. 鲁棒损失函数在强噪声新能源预测模型中的应用 [J]. 电网技术, 2023, 47(02): 510-518.</w:t>
      </w:r>
    </w:p>
    <w:p w14:paraId="136B318B">
      <w:pPr>
        <w:pStyle w:val="15"/>
        <w:numPr>
          <w:ilvl w:val="0"/>
          <w:numId w:val="6"/>
        </w:numPr>
      </w:pPr>
    </w:p>
    <w:p w14:paraId="1258513B">
      <w:pPr>
        <w:pStyle w:val="15"/>
        <w:numPr>
          <w:ilvl w:val="0"/>
          <w:numId w:val="6"/>
        </w:numPr>
      </w:pPr>
    </w:p>
    <w:p w14:paraId="6130EC98">
      <w:pPr>
        <w:pStyle w:val="15"/>
        <w:numPr>
          <w:ilvl w:val="0"/>
          <w:numId w:val="6"/>
        </w:numPr>
      </w:pPr>
    </w:p>
    <w:p w14:paraId="2CF16AD9">
      <w:pPr>
        <w:pStyle w:val="15"/>
        <w:numPr>
          <w:ilvl w:val="0"/>
          <w:numId w:val="6"/>
        </w:numPr>
      </w:pPr>
    </w:p>
    <w:p w14:paraId="449CC253">
      <w:pPr>
        <w:pStyle w:val="15"/>
        <w:numPr>
          <w:ilvl w:val="0"/>
          <w:numId w:val="6"/>
        </w:numPr>
      </w:pPr>
    </w:p>
    <w:p w14:paraId="4CD7CC88">
      <w:pPr>
        <w:pStyle w:val="15"/>
        <w:numPr>
          <w:ilvl w:val="0"/>
          <w:numId w:val="6"/>
        </w:numPr>
      </w:pPr>
    </w:p>
    <w:p w14:paraId="0DCE6A35">
      <w:pPr>
        <w:pStyle w:val="15"/>
        <w:numPr>
          <w:ilvl w:val="0"/>
          <w:numId w:val="6"/>
        </w:numPr>
      </w:pPr>
    </w:p>
    <w:p w14:paraId="42CD1CD7">
      <w:pPr>
        <w:pStyle w:val="15"/>
        <w:numPr>
          <w:ilvl w:val="0"/>
          <w:numId w:val="6"/>
        </w:numPr>
      </w:pPr>
    </w:p>
    <w:p w14:paraId="51D836AD">
      <w:pPr>
        <w:pStyle w:val="15"/>
        <w:numPr>
          <w:ilvl w:val="0"/>
          <w:numId w:val="6"/>
        </w:numPr>
      </w:pPr>
    </w:p>
    <w:p w14:paraId="6EB66B21">
      <w:pPr>
        <w:pStyle w:val="15"/>
        <w:numPr>
          <w:ilvl w:val="0"/>
          <w:numId w:val="6"/>
        </w:numPr>
      </w:pPr>
    </w:p>
    <w:p w14:paraId="6738BA7C">
      <w:pPr>
        <w:pStyle w:val="15"/>
        <w:numPr>
          <w:ilvl w:val="0"/>
          <w:numId w:val="6"/>
        </w:numPr>
      </w:pPr>
    </w:p>
    <w:p w14:paraId="06571DAA">
      <w:pPr>
        <w:pStyle w:val="15"/>
        <w:numPr>
          <w:ilvl w:val="0"/>
          <w:numId w:val="6"/>
        </w:numPr>
        <w:outlineLvl w:val="0"/>
      </w:pPr>
      <w:bookmarkStart w:id="229" w:name="_Toc30093"/>
      <w:r>
        <w:rPr>
          <w:rFonts w:hint="eastAsia"/>
        </w:rPr>
        <w:t>致谢</w:t>
      </w:r>
      <w:bookmarkEnd w:id="229"/>
    </w:p>
    <w:p w14:paraId="5719A479">
      <w:pPr>
        <w:ind w:firstLine="480"/>
      </w:pPr>
      <w:r>
        <w:rPr>
          <w:rFonts w:hint="eastAsia"/>
        </w:rPr>
        <w:t>XXXXXXXXXXXXXXXXXXXXXXXXXXXXXXXXXXXXXXXXXXXXXXXXXXXXXXXXXXXXXXXXXXXXXXXXXXXXXXXXXXXXXXXXXXXXXXXXXXXXXXXXXXXXXXXXXXXXXXXXXXXXXXXXXXXXXXXXXXXXXXXXXXXXXXXXXXXXXXXXXXXXXXX</w:t>
      </w:r>
    </w:p>
    <w:p w14:paraId="0DC7AC1F">
      <w:pPr>
        <w:ind w:firstLine="480"/>
      </w:pPr>
      <w:r>
        <w:rPr>
          <w:rFonts w:hint="eastAsia"/>
        </w:rPr>
        <w:t>XXXXXXXXXXXXXXXXXXXXXXXXXXXXXXX</w:t>
      </w:r>
    </w:p>
    <w:p w14:paraId="4022E5E5">
      <w:pPr>
        <w:ind w:firstLine="480"/>
        <w:sectPr>
          <w:pgSz w:w="11906" w:h="16838"/>
          <w:pgMar w:top="1588" w:right="1134" w:bottom="1247" w:left="1701" w:header="1021" w:footer="794" w:gutter="0"/>
          <w:cols w:space="425" w:num="1"/>
          <w:docGrid w:type="lines" w:linePitch="312" w:charSpace="0"/>
        </w:sectPr>
      </w:pPr>
    </w:p>
    <w:p w14:paraId="15DA6AB8">
      <w:pPr>
        <w:pStyle w:val="15"/>
        <w:numPr>
          <w:ilvl w:val="0"/>
          <w:numId w:val="6"/>
        </w:numPr>
        <w:outlineLvl w:val="0"/>
      </w:pPr>
      <w:bookmarkStart w:id="230" w:name="_Toc26990"/>
      <w:r>
        <w:rPr>
          <w:rFonts w:hint="eastAsia"/>
        </w:rPr>
        <w:t>附录A</w:t>
      </w:r>
      <w:r>
        <w:t xml:space="preserve"> </w:t>
      </w:r>
      <w:r>
        <w:rPr>
          <w:rFonts w:hint="eastAsia"/>
        </w:rPr>
        <w:t xml:space="preserve"> XXXXXX</w:t>
      </w:r>
      <w:bookmarkEnd w:id="230"/>
    </w:p>
    <w:p w14:paraId="48EC6027">
      <w:r>
        <w:rPr>
          <w:rFonts w:hint="eastAsia"/>
        </w:rPr>
        <w:t>XXXXXXXXXXXXXXXXXXXXXXXXXXXXXXXXXXXXXXXXXXXXXXXXXXXXXXXXXXXXXXXXXXXXXXXXXXXXXXXXXXXXXXXXXXXXX</w:t>
      </w:r>
    </w:p>
    <w:p w14:paraId="2F319E26">
      <w:r>
        <w:rPr>
          <w:rFonts w:hint="eastAsia"/>
        </w:rPr>
        <w:t>XXXXXXXXXXXXXXXXXXXXXXXXXXXXXXX</w:t>
      </w:r>
    </w:p>
    <w:tbl>
      <w:tblPr>
        <w:tblStyle w:val="10"/>
        <w:tblW w:w="9638" w:type="dxa"/>
        <w:tblInd w:w="0" w:type="dxa"/>
        <w:shd w:val="clear" w:color="auto" w:fill="FFFFFF"/>
        <w:tblLayout w:type="autofit"/>
        <w:tblCellMar>
          <w:top w:w="0" w:type="dxa"/>
          <w:left w:w="0" w:type="dxa"/>
          <w:bottom w:w="0" w:type="dxa"/>
          <w:right w:w="0" w:type="dxa"/>
        </w:tblCellMar>
      </w:tblPr>
      <w:tblGrid>
        <w:gridCol w:w="390"/>
        <w:gridCol w:w="9388"/>
      </w:tblGrid>
      <w:tr w14:paraId="7E02D783">
        <w:tblPrEx>
          <w:shd w:val="clear" w:color="auto" w:fill="FFFFFF"/>
          <w:tblCellMar>
            <w:top w:w="0" w:type="dxa"/>
            <w:left w:w="0" w:type="dxa"/>
            <w:bottom w:w="0" w:type="dxa"/>
            <w:right w:w="0" w:type="dxa"/>
          </w:tblCellMar>
        </w:tblPrEx>
        <w:trPr>
          <w:trHeight w:val="31680" w:hRule="atLeast"/>
        </w:trPr>
        <w:tc>
          <w:tcPr>
            <w:tcW w:w="675" w:type="dxa"/>
            <w:tcBorders>
              <w:top w:val="nil"/>
              <w:left w:val="nil"/>
              <w:bottom w:val="nil"/>
              <w:right w:val="single" w:color="6CE26C" w:sz="18" w:space="0"/>
            </w:tcBorders>
            <w:shd w:val="clear" w:color="auto" w:fill="F7F7F7"/>
            <w:tcMar>
              <w:top w:w="0" w:type="dxa"/>
              <w:left w:w="0" w:type="dxa"/>
              <w:bottom w:w="0" w:type="dxa"/>
              <w:right w:w="75" w:type="dxa"/>
            </w:tcMar>
          </w:tcPr>
          <w:p w14:paraId="5107A92F">
            <w:r>
              <w:t>001</w:t>
            </w:r>
          </w:p>
          <w:p w14:paraId="2DF23F0D">
            <w:r>
              <w:t>002</w:t>
            </w:r>
          </w:p>
          <w:p w14:paraId="4169A5E5">
            <w:r>
              <w:t>003</w:t>
            </w:r>
          </w:p>
          <w:p w14:paraId="0D0E29AC">
            <w:r>
              <w:t>004</w:t>
            </w:r>
          </w:p>
          <w:p w14:paraId="7361590A">
            <w:r>
              <w:t>005</w:t>
            </w:r>
          </w:p>
          <w:p w14:paraId="78A1BF41">
            <w:r>
              <w:t>006</w:t>
            </w:r>
          </w:p>
          <w:p w14:paraId="70330CBB">
            <w:r>
              <w:t>007</w:t>
            </w:r>
          </w:p>
          <w:p w14:paraId="717C6654">
            <w:r>
              <w:t>008</w:t>
            </w:r>
          </w:p>
          <w:p w14:paraId="4C6EA338">
            <w:r>
              <w:t>009</w:t>
            </w:r>
          </w:p>
          <w:p w14:paraId="4B787B2D">
            <w:r>
              <w:t>010</w:t>
            </w:r>
          </w:p>
          <w:p w14:paraId="681A5366">
            <w:r>
              <w:t>011</w:t>
            </w:r>
          </w:p>
          <w:p w14:paraId="54FE5907">
            <w:r>
              <w:t>012</w:t>
            </w:r>
          </w:p>
          <w:p w14:paraId="3CAA4DBD">
            <w:r>
              <w:t>013</w:t>
            </w:r>
          </w:p>
          <w:p w14:paraId="6C753096">
            <w:r>
              <w:t>014</w:t>
            </w:r>
          </w:p>
          <w:p w14:paraId="66D5DE08">
            <w:r>
              <w:t>015</w:t>
            </w:r>
          </w:p>
          <w:p w14:paraId="35B3B658">
            <w:r>
              <w:t>016</w:t>
            </w:r>
          </w:p>
          <w:p w14:paraId="4A6714DA">
            <w:r>
              <w:t>017</w:t>
            </w:r>
          </w:p>
          <w:p w14:paraId="6F97C297">
            <w:r>
              <w:t>018</w:t>
            </w:r>
          </w:p>
          <w:p w14:paraId="2C10FB11">
            <w:r>
              <w:t>019</w:t>
            </w:r>
          </w:p>
          <w:p w14:paraId="227C7758">
            <w:r>
              <w:t>020</w:t>
            </w:r>
          </w:p>
          <w:p w14:paraId="1BFB3F57">
            <w:r>
              <w:t>021</w:t>
            </w:r>
          </w:p>
          <w:p w14:paraId="10B9B451">
            <w:r>
              <w:t>022</w:t>
            </w:r>
          </w:p>
          <w:p w14:paraId="3F473462">
            <w:r>
              <w:t>023</w:t>
            </w:r>
          </w:p>
          <w:p w14:paraId="29B16CD8">
            <w:r>
              <w:t>024</w:t>
            </w:r>
          </w:p>
          <w:p w14:paraId="16A95AC3">
            <w:r>
              <w:t>025</w:t>
            </w:r>
          </w:p>
          <w:p w14:paraId="7A0B9878">
            <w:r>
              <w:t>026</w:t>
            </w:r>
          </w:p>
          <w:p w14:paraId="29E52530">
            <w:r>
              <w:t>027</w:t>
            </w:r>
          </w:p>
          <w:p w14:paraId="56D06400">
            <w:r>
              <w:t>028</w:t>
            </w:r>
          </w:p>
          <w:p w14:paraId="13992B5F">
            <w:r>
              <w:t>029</w:t>
            </w:r>
          </w:p>
          <w:p w14:paraId="7621870B">
            <w:r>
              <w:t>030</w:t>
            </w:r>
          </w:p>
          <w:p w14:paraId="7F469F49">
            <w:r>
              <w:t>031</w:t>
            </w:r>
          </w:p>
          <w:p w14:paraId="5359C21B">
            <w:r>
              <w:t>032</w:t>
            </w:r>
          </w:p>
          <w:p w14:paraId="35787920">
            <w:r>
              <w:t>033</w:t>
            </w:r>
          </w:p>
          <w:p w14:paraId="69CB8901">
            <w:r>
              <w:t>034</w:t>
            </w:r>
          </w:p>
          <w:p w14:paraId="4053D709">
            <w:r>
              <w:t>035</w:t>
            </w:r>
          </w:p>
          <w:p w14:paraId="6B6D4EC8">
            <w:r>
              <w:t>036</w:t>
            </w:r>
          </w:p>
          <w:p w14:paraId="5B7438AE">
            <w:r>
              <w:t>037</w:t>
            </w:r>
          </w:p>
          <w:p w14:paraId="14AF45F4">
            <w:r>
              <w:t>038</w:t>
            </w:r>
          </w:p>
          <w:p w14:paraId="231B53D8">
            <w:r>
              <w:t>039</w:t>
            </w:r>
          </w:p>
          <w:p w14:paraId="6A6C53C4">
            <w:r>
              <w:t>040</w:t>
            </w:r>
          </w:p>
          <w:p w14:paraId="58D67F49">
            <w:r>
              <w:t>041</w:t>
            </w:r>
          </w:p>
          <w:p w14:paraId="37DE01BD">
            <w:r>
              <w:t>042</w:t>
            </w:r>
          </w:p>
          <w:p w14:paraId="5AF590EA">
            <w:r>
              <w:t>043</w:t>
            </w:r>
          </w:p>
          <w:p w14:paraId="19C5585F">
            <w:r>
              <w:t>044</w:t>
            </w:r>
          </w:p>
          <w:p w14:paraId="42DBF58D">
            <w:r>
              <w:t>045</w:t>
            </w:r>
          </w:p>
          <w:p w14:paraId="0B67EF2D">
            <w:r>
              <w:t>046</w:t>
            </w:r>
          </w:p>
          <w:p w14:paraId="2D4F59BB">
            <w:r>
              <w:t>047</w:t>
            </w:r>
          </w:p>
          <w:p w14:paraId="5832203E">
            <w:r>
              <w:t>048</w:t>
            </w:r>
          </w:p>
          <w:p w14:paraId="160BC50A">
            <w:r>
              <w:t>049</w:t>
            </w:r>
          </w:p>
          <w:p w14:paraId="5C92D44B">
            <w:r>
              <w:t>050</w:t>
            </w:r>
          </w:p>
          <w:p w14:paraId="07E71BEA">
            <w:r>
              <w:t>051</w:t>
            </w:r>
          </w:p>
          <w:p w14:paraId="48268B3E">
            <w:r>
              <w:t>052</w:t>
            </w:r>
          </w:p>
          <w:p w14:paraId="09B89BF3">
            <w:r>
              <w:t>053</w:t>
            </w:r>
          </w:p>
          <w:p w14:paraId="0A436544">
            <w:r>
              <w:t>054</w:t>
            </w:r>
          </w:p>
          <w:p w14:paraId="569086B7">
            <w:r>
              <w:t>055</w:t>
            </w:r>
          </w:p>
          <w:p w14:paraId="018D1059">
            <w:r>
              <w:t>056</w:t>
            </w:r>
          </w:p>
          <w:p w14:paraId="1BB8CF18">
            <w:r>
              <w:t>057</w:t>
            </w:r>
          </w:p>
          <w:p w14:paraId="1BED9E5E">
            <w:r>
              <w:t>058</w:t>
            </w:r>
          </w:p>
          <w:p w14:paraId="05E1488B">
            <w:r>
              <w:t>059</w:t>
            </w:r>
          </w:p>
          <w:p w14:paraId="2EA8A3CC">
            <w:r>
              <w:t>060</w:t>
            </w:r>
          </w:p>
          <w:p w14:paraId="16A09A26">
            <w:r>
              <w:t>061</w:t>
            </w:r>
          </w:p>
          <w:p w14:paraId="2A465526">
            <w:r>
              <w:t>062</w:t>
            </w:r>
          </w:p>
          <w:p w14:paraId="673D4A83">
            <w:r>
              <w:t>063</w:t>
            </w:r>
          </w:p>
          <w:p w14:paraId="35607286">
            <w:r>
              <w:t>064</w:t>
            </w:r>
          </w:p>
          <w:p w14:paraId="50164244">
            <w:r>
              <w:t>065</w:t>
            </w:r>
          </w:p>
          <w:p w14:paraId="00F8FE67">
            <w:r>
              <w:t>066</w:t>
            </w:r>
          </w:p>
          <w:p w14:paraId="6B4464C5">
            <w:r>
              <w:t>067</w:t>
            </w:r>
          </w:p>
          <w:p w14:paraId="39DAD1FA">
            <w:r>
              <w:t>068</w:t>
            </w:r>
          </w:p>
          <w:p w14:paraId="1AB6454E">
            <w:r>
              <w:t>069</w:t>
            </w:r>
          </w:p>
          <w:p w14:paraId="5D8D80E0">
            <w:r>
              <w:t>070</w:t>
            </w:r>
          </w:p>
          <w:p w14:paraId="1895EC6A">
            <w:r>
              <w:t>071</w:t>
            </w:r>
          </w:p>
          <w:p w14:paraId="4A9B6C95">
            <w:r>
              <w:t>072</w:t>
            </w:r>
          </w:p>
          <w:p w14:paraId="47A1744F">
            <w:r>
              <w:t>073</w:t>
            </w:r>
          </w:p>
          <w:p w14:paraId="17F7CEEC">
            <w:r>
              <w:t>074</w:t>
            </w:r>
          </w:p>
          <w:p w14:paraId="18C9ED82">
            <w:r>
              <w:t>075</w:t>
            </w:r>
          </w:p>
          <w:p w14:paraId="15A9496E">
            <w:r>
              <w:t>076</w:t>
            </w:r>
          </w:p>
          <w:p w14:paraId="1A72B317">
            <w:r>
              <w:t>077</w:t>
            </w:r>
          </w:p>
          <w:p w14:paraId="3D4D40B0">
            <w:r>
              <w:t>078</w:t>
            </w:r>
          </w:p>
          <w:p w14:paraId="57B776C7">
            <w:r>
              <w:t>079</w:t>
            </w:r>
          </w:p>
          <w:p w14:paraId="34549E24">
            <w:r>
              <w:t>080</w:t>
            </w:r>
          </w:p>
          <w:p w14:paraId="2D43897F">
            <w:r>
              <w:t>081</w:t>
            </w:r>
          </w:p>
          <w:p w14:paraId="12FE8C61">
            <w:r>
              <w:t>082</w:t>
            </w:r>
          </w:p>
          <w:p w14:paraId="4A5C2467">
            <w:r>
              <w:t>083</w:t>
            </w:r>
          </w:p>
          <w:p w14:paraId="4BED61FA">
            <w:r>
              <w:t>084</w:t>
            </w:r>
          </w:p>
          <w:p w14:paraId="6CD49680">
            <w:r>
              <w:t>085</w:t>
            </w:r>
          </w:p>
          <w:p w14:paraId="329E8ECF">
            <w:r>
              <w:t>086</w:t>
            </w:r>
          </w:p>
          <w:p w14:paraId="07D95AAB">
            <w:r>
              <w:t>087</w:t>
            </w:r>
          </w:p>
          <w:p w14:paraId="3877FFD4">
            <w:r>
              <w:t>088</w:t>
            </w:r>
          </w:p>
          <w:p w14:paraId="6E9E3A36">
            <w:r>
              <w:t>089</w:t>
            </w:r>
          </w:p>
          <w:p w14:paraId="472C0D6C">
            <w:r>
              <w:t>090</w:t>
            </w:r>
          </w:p>
          <w:p w14:paraId="000BBFFB">
            <w:r>
              <w:t>091</w:t>
            </w:r>
          </w:p>
          <w:p w14:paraId="5DD0A832">
            <w:r>
              <w:t>092</w:t>
            </w:r>
          </w:p>
          <w:p w14:paraId="28D15FDB">
            <w:r>
              <w:t>093</w:t>
            </w:r>
          </w:p>
          <w:p w14:paraId="035725EF">
            <w:r>
              <w:t>094</w:t>
            </w:r>
          </w:p>
          <w:p w14:paraId="4156FF57">
            <w:r>
              <w:t>095</w:t>
            </w:r>
          </w:p>
          <w:p w14:paraId="418E8B51">
            <w:r>
              <w:t>096</w:t>
            </w:r>
          </w:p>
          <w:p w14:paraId="14836CAF">
            <w:r>
              <w:t>097</w:t>
            </w:r>
          </w:p>
          <w:p w14:paraId="10ED2947">
            <w:r>
              <w:t>098</w:t>
            </w:r>
          </w:p>
          <w:p w14:paraId="75554901">
            <w:r>
              <w:t>099</w:t>
            </w:r>
          </w:p>
          <w:p w14:paraId="63DE9EC0">
            <w:r>
              <w:t>100</w:t>
            </w:r>
          </w:p>
          <w:p w14:paraId="6E7D2176">
            <w:r>
              <w:t>101</w:t>
            </w:r>
          </w:p>
          <w:p w14:paraId="5179936B">
            <w:r>
              <w:t>102</w:t>
            </w:r>
          </w:p>
          <w:p w14:paraId="40194AE9">
            <w:r>
              <w:t>103</w:t>
            </w:r>
          </w:p>
          <w:p w14:paraId="255B9AB9">
            <w:r>
              <w:t>104</w:t>
            </w:r>
          </w:p>
          <w:p w14:paraId="464B6906">
            <w:r>
              <w:t>105</w:t>
            </w:r>
          </w:p>
          <w:p w14:paraId="5608DF66">
            <w:r>
              <w:t>106</w:t>
            </w:r>
          </w:p>
          <w:p w14:paraId="2D6F2C30">
            <w:r>
              <w:t>107</w:t>
            </w:r>
          </w:p>
          <w:p w14:paraId="1CFF0901">
            <w:r>
              <w:t>108</w:t>
            </w:r>
          </w:p>
          <w:p w14:paraId="7F091D7D">
            <w:r>
              <w:t>109</w:t>
            </w:r>
          </w:p>
          <w:p w14:paraId="1BBD321C">
            <w:r>
              <w:t>110</w:t>
            </w:r>
          </w:p>
          <w:p w14:paraId="44380CA7">
            <w:r>
              <w:t>111</w:t>
            </w:r>
          </w:p>
          <w:p w14:paraId="354A2A27">
            <w:r>
              <w:t>112</w:t>
            </w:r>
          </w:p>
          <w:p w14:paraId="793FD894">
            <w:r>
              <w:t>113</w:t>
            </w:r>
          </w:p>
          <w:p w14:paraId="2164B1BC">
            <w:r>
              <w:t>114</w:t>
            </w:r>
          </w:p>
          <w:p w14:paraId="2F033876">
            <w:r>
              <w:t>115</w:t>
            </w:r>
          </w:p>
          <w:p w14:paraId="2999E56E">
            <w:r>
              <w:t>116</w:t>
            </w:r>
          </w:p>
          <w:p w14:paraId="10036948">
            <w:r>
              <w:t>117</w:t>
            </w:r>
          </w:p>
          <w:p w14:paraId="6DEAAB19">
            <w:r>
              <w:t>118</w:t>
            </w:r>
          </w:p>
          <w:p w14:paraId="5EB2C3E8">
            <w:r>
              <w:t>119</w:t>
            </w:r>
          </w:p>
          <w:p w14:paraId="0B1295CB">
            <w:r>
              <w:t>120</w:t>
            </w:r>
          </w:p>
          <w:p w14:paraId="63093F8C">
            <w:r>
              <w:t>121</w:t>
            </w:r>
          </w:p>
          <w:p w14:paraId="74D7BD8A">
            <w:r>
              <w:t>122</w:t>
            </w:r>
          </w:p>
          <w:p w14:paraId="138F559D">
            <w:r>
              <w:t>123</w:t>
            </w:r>
          </w:p>
          <w:p w14:paraId="7CD432E3">
            <w:r>
              <w:t>124</w:t>
            </w:r>
          </w:p>
          <w:p w14:paraId="73B119E9">
            <w:r>
              <w:t>125</w:t>
            </w:r>
          </w:p>
          <w:p w14:paraId="6C3BEBC4">
            <w:r>
              <w:t>126</w:t>
            </w:r>
          </w:p>
          <w:p w14:paraId="51D09C3D">
            <w:r>
              <w:t>127</w:t>
            </w:r>
          </w:p>
          <w:p w14:paraId="4B06A880">
            <w:r>
              <w:t>128</w:t>
            </w:r>
          </w:p>
          <w:p w14:paraId="597B1642">
            <w:r>
              <w:t>129</w:t>
            </w:r>
          </w:p>
          <w:p w14:paraId="6211C10F">
            <w:r>
              <w:t>130</w:t>
            </w:r>
          </w:p>
          <w:p w14:paraId="5E28498B">
            <w:r>
              <w:t>131</w:t>
            </w:r>
          </w:p>
          <w:p w14:paraId="4A9A4551">
            <w:r>
              <w:t>132</w:t>
            </w:r>
          </w:p>
          <w:p w14:paraId="1B621CE1">
            <w:r>
              <w:t>133</w:t>
            </w:r>
          </w:p>
          <w:p w14:paraId="1DFA9F29">
            <w:r>
              <w:t>134</w:t>
            </w:r>
          </w:p>
          <w:p w14:paraId="32B89CF2">
            <w:r>
              <w:t>135</w:t>
            </w:r>
          </w:p>
          <w:p w14:paraId="6F69BA77">
            <w:r>
              <w:t>136</w:t>
            </w:r>
          </w:p>
          <w:p w14:paraId="46235D2B">
            <w:r>
              <w:t>137</w:t>
            </w:r>
          </w:p>
          <w:p w14:paraId="55BA10DD">
            <w:r>
              <w:t>138</w:t>
            </w:r>
          </w:p>
          <w:p w14:paraId="5E25CABF">
            <w:r>
              <w:t>139</w:t>
            </w:r>
          </w:p>
          <w:p w14:paraId="6ADFE0C5">
            <w:r>
              <w:t>140</w:t>
            </w:r>
          </w:p>
          <w:p w14:paraId="29BEC82C">
            <w:r>
              <w:t>141</w:t>
            </w:r>
          </w:p>
          <w:p w14:paraId="17121B53">
            <w:r>
              <w:t>142</w:t>
            </w:r>
          </w:p>
          <w:p w14:paraId="2CAF02BD">
            <w:r>
              <w:t>143</w:t>
            </w:r>
          </w:p>
          <w:p w14:paraId="5108E05B">
            <w:r>
              <w:t>144</w:t>
            </w:r>
          </w:p>
          <w:p w14:paraId="5C93D8C6">
            <w:r>
              <w:t>145</w:t>
            </w:r>
          </w:p>
          <w:p w14:paraId="2EF01C57">
            <w:r>
              <w:t>146</w:t>
            </w:r>
          </w:p>
          <w:p w14:paraId="4C7C0B79">
            <w:r>
              <w:t>147</w:t>
            </w:r>
          </w:p>
          <w:p w14:paraId="4DD100F1">
            <w:r>
              <w:t>148</w:t>
            </w:r>
          </w:p>
          <w:p w14:paraId="661DEB2D">
            <w:r>
              <w:t>149</w:t>
            </w:r>
          </w:p>
          <w:p w14:paraId="24D3FE15">
            <w:r>
              <w:t>150</w:t>
            </w:r>
          </w:p>
          <w:p w14:paraId="73C73235">
            <w:r>
              <w:t>151</w:t>
            </w:r>
          </w:p>
          <w:p w14:paraId="3BDE1F81">
            <w:r>
              <w:t>152</w:t>
            </w:r>
          </w:p>
          <w:p w14:paraId="536B6244">
            <w:r>
              <w:t>153</w:t>
            </w:r>
          </w:p>
          <w:p w14:paraId="59A5B2B4">
            <w:r>
              <w:t>154</w:t>
            </w:r>
          </w:p>
          <w:p w14:paraId="44C581BA">
            <w:r>
              <w:t>155</w:t>
            </w:r>
          </w:p>
          <w:p w14:paraId="680E8A58">
            <w:r>
              <w:t>156</w:t>
            </w:r>
          </w:p>
          <w:p w14:paraId="10DE40A4">
            <w:r>
              <w:t>157</w:t>
            </w:r>
          </w:p>
          <w:p w14:paraId="396291EB">
            <w:r>
              <w:t>158</w:t>
            </w:r>
          </w:p>
          <w:p w14:paraId="1584C302">
            <w:r>
              <w:t>159</w:t>
            </w:r>
          </w:p>
          <w:p w14:paraId="2139E704">
            <w:r>
              <w:t>160</w:t>
            </w:r>
          </w:p>
          <w:p w14:paraId="45603C46">
            <w:r>
              <w:t>161</w:t>
            </w:r>
          </w:p>
          <w:p w14:paraId="17F52FA2">
            <w:r>
              <w:t>162</w:t>
            </w:r>
          </w:p>
          <w:p w14:paraId="34312A67">
            <w:r>
              <w:t>163</w:t>
            </w:r>
          </w:p>
          <w:p w14:paraId="5D346F02">
            <w:r>
              <w:t>164</w:t>
            </w:r>
          </w:p>
          <w:p w14:paraId="3F938568">
            <w:r>
              <w:t>165</w:t>
            </w:r>
          </w:p>
          <w:p w14:paraId="1971ACEB">
            <w:r>
              <w:t>166</w:t>
            </w:r>
          </w:p>
          <w:p w14:paraId="39036772">
            <w:r>
              <w:t>167</w:t>
            </w:r>
          </w:p>
          <w:p w14:paraId="52A46378">
            <w:r>
              <w:t>168</w:t>
            </w:r>
          </w:p>
          <w:p w14:paraId="0788D162">
            <w:r>
              <w:t>169</w:t>
            </w:r>
          </w:p>
          <w:p w14:paraId="26D54776">
            <w:r>
              <w:t>170</w:t>
            </w:r>
          </w:p>
          <w:p w14:paraId="5F234FCF">
            <w:r>
              <w:t>171</w:t>
            </w:r>
          </w:p>
          <w:p w14:paraId="68B99F26">
            <w:r>
              <w:t>172</w:t>
            </w:r>
          </w:p>
          <w:p w14:paraId="341B64AC">
            <w:r>
              <w:t>173</w:t>
            </w:r>
          </w:p>
          <w:p w14:paraId="19F1FB98">
            <w:r>
              <w:t>174</w:t>
            </w:r>
          </w:p>
          <w:p w14:paraId="734DB947">
            <w:r>
              <w:t>175</w:t>
            </w:r>
          </w:p>
          <w:p w14:paraId="07C9C871">
            <w:r>
              <w:t>176</w:t>
            </w:r>
          </w:p>
          <w:p w14:paraId="631B3D0A">
            <w:r>
              <w:t>177</w:t>
            </w:r>
          </w:p>
          <w:p w14:paraId="270185FF">
            <w:r>
              <w:t>178</w:t>
            </w:r>
          </w:p>
          <w:p w14:paraId="007E478E">
            <w:r>
              <w:t>179</w:t>
            </w:r>
          </w:p>
          <w:p w14:paraId="078BC3BE">
            <w:r>
              <w:t>180</w:t>
            </w:r>
          </w:p>
          <w:p w14:paraId="17E1097F">
            <w:r>
              <w:t>181</w:t>
            </w:r>
          </w:p>
          <w:p w14:paraId="2F361854">
            <w:r>
              <w:t>182</w:t>
            </w:r>
          </w:p>
          <w:p w14:paraId="49501FC6">
            <w:r>
              <w:t>183</w:t>
            </w:r>
          </w:p>
          <w:p w14:paraId="21DFDB8A">
            <w:r>
              <w:t>184</w:t>
            </w:r>
          </w:p>
          <w:p w14:paraId="23F60ECF">
            <w:r>
              <w:t>185</w:t>
            </w:r>
          </w:p>
          <w:p w14:paraId="31A2CE3A">
            <w:r>
              <w:t>186</w:t>
            </w:r>
          </w:p>
          <w:p w14:paraId="4DCE554C">
            <w:r>
              <w:t>187</w:t>
            </w:r>
          </w:p>
          <w:p w14:paraId="7FAB105C">
            <w:r>
              <w:t>188</w:t>
            </w:r>
          </w:p>
          <w:p w14:paraId="609F8BC3">
            <w:r>
              <w:t>189</w:t>
            </w:r>
          </w:p>
          <w:p w14:paraId="63C198DF">
            <w:r>
              <w:t>190</w:t>
            </w:r>
          </w:p>
          <w:p w14:paraId="15128578">
            <w:r>
              <w:t>191</w:t>
            </w:r>
          </w:p>
          <w:p w14:paraId="02971A00">
            <w:r>
              <w:t>192</w:t>
            </w:r>
          </w:p>
          <w:p w14:paraId="79CD1776">
            <w:r>
              <w:t>193</w:t>
            </w:r>
          </w:p>
          <w:p w14:paraId="4C0A032E">
            <w:r>
              <w:t>194</w:t>
            </w:r>
          </w:p>
          <w:p w14:paraId="3728C91D">
            <w:r>
              <w:t>195</w:t>
            </w:r>
          </w:p>
          <w:p w14:paraId="32B8295D">
            <w:r>
              <w:t>196</w:t>
            </w:r>
          </w:p>
          <w:p w14:paraId="5E17A7BB">
            <w:r>
              <w:t>197</w:t>
            </w:r>
          </w:p>
          <w:p w14:paraId="4C8A8DB2">
            <w:r>
              <w:t>198</w:t>
            </w:r>
          </w:p>
          <w:p w14:paraId="7A6ABA8E">
            <w:r>
              <w:t>199</w:t>
            </w:r>
          </w:p>
          <w:p w14:paraId="6B83D211">
            <w:r>
              <w:t>200</w:t>
            </w:r>
          </w:p>
          <w:p w14:paraId="3B1ED960">
            <w:r>
              <w:t>201</w:t>
            </w:r>
          </w:p>
          <w:p w14:paraId="298613D0">
            <w:r>
              <w:t>202</w:t>
            </w:r>
          </w:p>
          <w:p w14:paraId="17B2E789">
            <w:r>
              <w:t>203</w:t>
            </w:r>
          </w:p>
          <w:p w14:paraId="4569257F">
            <w:r>
              <w:t>204</w:t>
            </w:r>
          </w:p>
          <w:p w14:paraId="6DD051D9">
            <w:r>
              <w:t>205</w:t>
            </w:r>
          </w:p>
          <w:p w14:paraId="6BE0F46E">
            <w:r>
              <w:t>206</w:t>
            </w:r>
          </w:p>
          <w:p w14:paraId="300E10E1">
            <w:r>
              <w:t>207</w:t>
            </w:r>
          </w:p>
          <w:p w14:paraId="26AA5764">
            <w:r>
              <w:t>208</w:t>
            </w:r>
          </w:p>
          <w:p w14:paraId="6FE74E06">
            <w:r>
              <w:t>209</w:t>
            </w:r>
          </w:p>
          <w:p w14:paraId="17A92CF3">
            <w:r>
              <w:t>210</w:t>
            </w:r>
          </w:p>
          <w:p w14:paraId="502E27FD">
            <w:r>
              <w:t>211</w:t>
            </w:r>
          </w:p>
          <w:p w14:paraId="15C0FA37">
            <w:r>
              <w:t>212</w:t>
            </w:r>
          </w:p>
          <w:p w14:paraId="274BD9A3">
            <w:r>
              <w:t>213</w:t>
            </w:r>
          </w:p>
          <w:p w14:paraId="23E90AE6">
            <w:r>
              <w:t>214</w:t>
            </w:r>
          </w:p>
          <w:p w14:paraId="3E53D460">
            <w:r>
              <w:t>215</w:t>
            </w:r>
          </w:p>
          <w:p w14:paraId="310730E8">
            <w:r>
              <w:t>216</w:t>
            </w:r>
          </w:p>
          <w:p w14:paraId="7BEBF970">
            <w:r>
              <w:t>217</w:t>
            </w:r>
          </w:p>
          <w:p w14:paraId="26CD30A1">
            <w:r>
              <w:t>218</w:t>
            </w:r>
          </w:p>
          <w:p w14:paraId="28CF5C8B">
            <w:r>
              <w:t>219</w:t>
            </w:r>
          </w:p>
          <w:p w14:paraId="361E01FC">
            <w:r>
              <w:t>220</w:t>
            </w:r>
          </w:p>
          <w:p w14:paraId="383EF0F2">
            <w:r>
              <w:t>221</w:t>
            </w:r>
          </w:p>
          <w:p w14:paraId="61AE49EE">
            <w:r>
              <w:t>222</w:t>
            </w:r>
          </w:p>
          <w:p w14:paraId="76571D61">
            <w:r>
              <w:t>223</w:t>
            </w:r>
          </w:p>
          <w:p w14:paraId="070EFDFD">
            <w:r>
              <w:t>224</w:t>
            </w:r>
          </w:p>
          <w:p w14:paraId="65328E2D">
            <w:r>
              <w:t>225</w:t>
            </w:r>
          </w:p>
          <w:p w14:paraId="5F85482F">
            <w:r>
              <w:t>226</w:t>
            </w:r>
          </w:p>
          <w:p w14:paraId="172F2C3C">
            <w:r>
              <w:t>227</w:t>
            </w:r>
          </w:p>
          <w:p w14:paraId="07C0C8A0">
            <w:r>
              <w:t>228</w:t>
            </w:r>
          </w:p>
          <w:p w14:paraId="09DD58E7">
            <w:r>
              <w:t>229</w:t>
            </w:r>
          </w:p>
          <w:p w14:paraId="0BA840EE">
            <w:r>
              <w:t>230</w:t>
            </w:r>
          </w:p>
          <w:p w14:paraId="50CFA7FA">
            <w:r>
              <w:t>231</w:t>
            </w:r>
          </w:p>
          <w:p w14:paraId="496C0088">
            <w:r>
              <w:t>232</w:t>
            </w:r>
          </w:p>
          <w:p w14:paraId="4F5D2BA9">
            <w:r>
              <w:t>233</w:t>
            </w:r>
          </w:p>
          <w:p w14:paraId="4460CC75">
            <w:r>
              <w:t>234</w:t>
            </w:r>
          </w:p>
          <w:p w14:paraId="50908B14">
            <w:r>
              <w:t>235</w:t>
            </w:r>
          </w:p>
          <w:p w14:paraId="543471A7">
            <w:r>
              <w:t>236</w:t>
            </w:r>
          </w:p>
          <w:p w14:paraId="7AF90961">
            <w:r>
              <w:t>237</w:t>
            </w:r>
          </w:p>
          <w:p w14:paraId="3EE9B5CA">
            <w:r>
              <w:t>238</w:t>
            </w:r>
          </w:p>
          <w:p w14:paraId="26EFE16C">
            <w:r>
              <w:t>239</w:t>
            </w:r>
          </w:p>
          <w:p w14:paraId="5BA7BA4F">
            <w:r>
              <w:t>240</w:t>
            </w:r>
          </w:p>
          <w:p w14:paraId="4CA34CE1">
            <w:r>
              <w:t>241</w:t>
            </w:r>
          </w:p>
          <w:p w14:paraId="2FC927F6">
            <w:r>
              <w:t>242</w:t>
            </w:r>
          </w:p>
          <w:p w14:paraId="530EC223">
            <w:r>
              <w:t>243</w:t>
            </w:r>
          </w:p>
          <w:p w14:paraId="783A9446">
            <w:r>
              <w:t>244</w:t>
            </w:r>
          </w:p>
          <w:p w14:paraId="7A574048">
            <w:r>
              <w:t>245</w:t>
            </w:r>
          </w:p>
          <w:p w14:paraId="0049F7EE">
            <w:r>
              <w:t>246</w:t>
            </w:r>
          </w:p>
          <w:p w14:paraId="30B91CFC">
            <w:r>
              <w:t>247</w:t>
            </w:r>
          </w:p>
          <w:p w14:paraId="4899B9E1">
            <w:r>
              <w:t>248</w:t>
            </w:r>
          </w:p>
          <w:p w14:paraId="4C7CB5CB">
            <w:r>
              <w:t>249</w:t>
            </w:r>
          </w:p>
          <w:p w14:paraId="67570A68">
            <w:r>
              <w:t>250</w:t>
            </w:r>
          </w:p>
          <w:p w14:paraId="11371392">
            <w:r>
              <w:t>251</w:t>
            </w:r>
          </w:p>
          <w:p w14:paraId="08F68F13">
            <w:r>
              <w:t>252</w:t>
            </w:r>
          </w:p>
          <w:p w14:paraId="75DB86DE">
            <w:r>
              <w:t>253</w:t>
            </w:r>
          </w:p>
          <w:p w14:paraId="01D1F0FB">
            <w:r>
              <w:t>254</w:t>
            </w:r>
          </w:p>
          <w:p w14:paraId="6E168A3F">
            <w:r>
              <w:t>255</w:t>
            </w:r>
          </w:p>
          <w:p w14:paraId="71C29483">
            <w:r>
              <w:t>256</w:t>
            </w:r>
          </w:p>
          <w:p w14:paraId="50C85FA6">
            <w:r>
              <w:t>257</w:t>
            </w:r>
          </w:p>
          <w:p w14:paraId="320A3919">
            <w:r>
              <w:t>258</w:t>
            </w:r>
          </w:p>
          <w:p w14:paraId="4D3D4D19">
            <w:r>
              <w:t>259</w:t>
            </w:r>
          </w:p>
          <w:p w14:paraId="43C389D4">
            <w:r>
              <w:t>260</w:t>
            </w:r>
          </w:p>
          <w:p w14:paraId="3F8B6A60">
            <w:r>
              <w:t>261</w:t>
            </w:r>
          </w:p>
          <w:p w14:paraId="627CAEFA">
            <w:r>
              <w:t>262</w:t>
            </w:r>
          </w:p>
          <w:p w14:paraId="64519F4F">
            <w:r>
              <w:t>263</w:t>
            </w:r>
          </w:p>
          <w:p w14:paraId="2A598885">
            <w:r>
              <w:t>264</w:t>
            </w:r>
          </w:p>
          <w:p w14:paraId="47D72298">
            <w:r>
              <w:t>265</w:t>
            </w:r>
          </w:p>
          <w:p w14:paraId="2356F79D">
            <w:r>
              <w:t>266</w:t>
            </w:r>
          </w:p>
          <w:p w14:paraId="5A660612">
            <w:r>
              <w:t>267</w:t>
            </w:r>
          </w:p>
          <w:p w14:paraId="1703B7AF">
            <w:r>
              <w:t>268</w:t>
            </w:r>
          </w:p>
          <w:p w14:paraId="04AA7192">
            <w:r>
              <w:t>269</w:t>
            </w:r>
          </w:p>
          <w:p w14:paraId="19D39BF9">
            <w:r>
              <w:t>270</w:t>
            </w:r>
          </w:p>
          <w:p w14:paraId="66136031">
            <w:r>
              <w:t>271</w:t>
            </w:r>
          </w:p>
          <w:p w14:paraId="105E359C">
            <w:r>
              <w:t>272</w:t>
            </w:r>
          </w:p>
          <w:p w14:paraId="093B542D">
            <w:r>
              <w:t>273</w:t>
            </w:r>
          </w:p>
          <w:p w14:paraId="44190628">
            <w:r>
              <w:t>274</w:t>
            </w:r>
          </w:p>
          <w:p w14:paraId="0F0E1522">
            <w:r>
              <w:t>275</w:t>
            </w:r>
          </w:p>
          <w:p w14:paraId="2A4D82B5">
            <w:r>
              <w:t>276</w:t>
            </w:r>
          </w:p>
          <w:p w14:paraId="7A9C2CEC">
            <w:r>
              <w:t>277</w:t>
            </w:r>
          </w:p>
          <w:p w14:paraId="54744B66">
            <w:r>
              <w:t>278</w:t>
            </w:r>
          </w:p>
          <w:p w14:paraId="0C7D7707">
            <w:r>
              <w:t>279</w:t>
            </w:r>
          </w:p>
          <w:p w14:paraId="444BFB65">
            <w:r>
              <w:t>280</w:t>
            </w:r>
          </w:p>
          <w:p w14:paraId="31F81FD8">
            <w:r>
              <w:t>281</w:t>
            </w:r>
          </w:p>
          <w:p w14:paraId="16EA6641">
            <w:r>
              <w:t>282</w:t>
            </w:r>
          </w:p>
          <w:p w14:paraId="39619BB6">
            <w:r>
              <w:t>283</w:t>
            </w:r>
          </w:p>
          <w:p w14:paraId="709F759F">
            <w:r>
              <w:t>284</w:t>
            </w:r>
          </w:p>
          <w:p w14:paraId="3070532B">
            <w:r>
              <w:t>285</w:t>
            </w:r>
          </w:p>
          <w:p w14:paraId="60335C94">
            <w:r>
              <w:t>286</w:t>
            </w:r>
          </w:p>
          <w:p w14:paraId="2D73904E">
            <w:r>
              <w:t>287</w:t>
            </w:r>
          </w:p>
          <w:p w14:paraId="4573C173">
            <w:r>
              <w:t>288</w:t>
            </w:r>
          </w:p>
          <w:p w14:paraId="04D12CB3">
            <w:r>
              <w:t>289</w:t>
            </w:r>
          </w:p>
          <w:p w14:paraId="67AC9349">
            <w:r>
              <w:t>290</w:t>
            </w:r>
          </w:p>
          <w:p w14:paraId="629B4390">
            <w:r>
              <w:t>291</w:t>
            </w:r>
          </w:p>
          <w:p w14:paraId="797BE8AA">
            <w:r>
              <w:t>292</w:t>
            </w:r>
          </w:p>
          <w:p w14:paraId="2199BD8B">
            <w:r>
              <w:t>293</w:t>
            </w:r>
          </w:p>
          <w:p w14:paraId="220933AC">
            <w:r>
              <w:t>294</w:t>
            </w:r>
          </w:p>
          <w:p w14:paraId="56100D79">
            <w:r>
              <w:t>295</w:t>
            </w:r>
          </w:p>
          <w:p w14:paraId="40E1B971">
            <w:r>
              <w:t>296</w:t>
            </w:r>
          </w:p>
          <w:p w14:paraId="2E93FFC4">
            <w:r>
              <w:t>297</w:t>
            </w:r>
          </w:p>
          <w:p w14:paraId="7EC7C243">
            <w:r>
              <w:t>298</w:t>
            </w:r>
          </w:p>
          <w:p w14:paraId="50749028">
            <w:r>
              <w:t>299</w:t>
            </w:r>
          </w:p>
          <w:p w14:paraId="22CB2646">
            <w:r>
              <w:t>300</w:t>
            </w:r>
          </w:p>
          <w:p w14:paraId="668819CD">
            <w:r>
              <w:t>301</w:t>
            </w:r>
          </w:p>
          <w:p w14:paraId="0E52CD87">
            <w:r>
              <w:t>302</w:t>
            </w:r>
          </w:p>
          <w:p w14:paraId="19A377C8">
            <w:r>
              <w:t>303</w:t>
            </w:r>
          </w:p>
          <w:p w14:paraId="2F36EEED">
            <w:r>
              <w:t>304</w:t>
            </w:r>
          </w:p>
          <w:p w14:paraId="6978C792">
            <w:r>
              <w:t>305</w:t>
            </w:r>
          </w:p>
          <w:p w14:paraId="598D2532">
            <w:r>
              <w:t>306</w:t>
            </w:r>
          </w:p>
          <w:p w14:paraId="16D8E45B">
            <w:r>
              <w:t>307</w:t>
            </w:r>
          </w:p>
          <w:p w14:paraId="19BD2DD5">
            <w:r>
              <w:t>308</w:t>
            </w:r>
          </w:p>
          <w:p w14:paraId="099415C1">
            <w:r>
              <w:t>309</w:t>
            </w:r>
          </w:p>
          <w:p w14:paraId="11134AA2">
            <w:r>
              <w:t>310</w:t>
            </w:r>
          </w:p>
          <w:p w14:paraId="2C22E133">
            <w:r>
              <w:t>311</w:t>
            </w:r>
          </w:p>
          <w:p w14:paraId="51262BC8">
            <w:r>
              <w:t>312</w:t>
            </w:r>
          </w:p>
          <w:p w14:paraId="406A71B8">
            <w:r>
              <w:t>313</w:t>
            </w:r>
          </w:p>
          <w:p w14:paraId="4E99866C">
            <w:r>
              <w:t>314</w:t>
            </w:r>
          </w:p>
          <w:p w14:paraId="72C6AA42">
            <w:r>
              <w:t>315</w:t>
            </w:r>
          </w:p>
          <w:p w14:paraId="4A7E9BB0">
            <w:r>
              <w:t>316</w:t>
            </w:r>
          </w:p>
          <w:p w14:paraId="7627968F">
            <w:r>
              <w:t>317</w:t>
            </w:r>
          </w:p>
          <w:p w14:paraId="67C7F42B">
            <w:r>
              <w:t>318</w:t>
            </w:r>
          </w:p>
          <w:p w14:paraId="7CEEF826">
            <w:r>
              <w:t>319</w:t>
            </w:r>
          </w:p>
          <w:p w14:paraId="76B2C489">
            <w:r>
              <w:t>320</w:t>
            </w:r>
          </w:p>
          <w:p w14:paraId="432AA9FD">
            <w:r>
              <w:t>321</w:t>
            </w:r>
          </w:p>
          <w:p w14:paraId="56C8303E">
            <w:r>
              <w:t>322</w:t>
            </w:r>
          </w:p>
          <w:p w14:paraId="58EF927D">
            <w:r>
              <w:t>323</w:t>
            </w:r>
          </w:p>
          <w:p w14:paraId="79D3A8B0">
            <w:r>
              <w:t>324</w:t>
            </w:r>
          </w:p>
          <w:p w14:paraId="47FB5BA0">
            <w:r>
              <w:t>325</w:t>
            </w:r>
          </w:p>
          <w:p w14:paraId="10F6F45A">
            <w:r>
              <w:t>326</w:t>
            </w:r>
          </w:p>
          <w:p w14:paraId="6D08D165">
            <w:r>
              <w:t>327</w:t>
            </w:r>
          </w:p>
          <w:p w14:paraId="06561272">
            <w:r>
              <w:t>328</w:t>
            </w:r>
          </w:p>
          <w:p w14:paraId="2F0E518B">
            <w:r>
              <w:t>329</w:t>
            </w:r>
          </w:p>
          <w:p w14:paraId="535B08D4">
            <w:r>
              <w:t>330</w:t>
            </w:r>
          </w:p>
          <w:p w14:paraId="666E83DB">
            <w:r>
              <w:t>331</w:t>
            </w:r>
          </w:p>
          <w:p w14:paraId="38C55667">
            <w:r>
              <w:t>332</w:t>
            </w:r>
          </w:p>
          <w:p w14:paraId="05909233">
            <w:r>
              <w:t>333</w:t>
            </w:r>
          </w:p>
          <w:p w14:paraId="16456DC5">
            <w:r>
              <w:t>334</w:t>
            </w:r>
          </w:p>
          <w:p w14:paraId="0090DDBC">
            <w:r>
              <w:t>335</w:t>
            </w:r>
          </w:p>
          <w:p w14:paraId="50972D7E">
            <w:r>
              <w:t>336</w:t>
            </w:r>
          </w:p>
          <w:p w14:paraId="52B91D74">
            <w:r>
              <w:t>337</w:t>
            </w:r>
          </w:p>
          <w:p w14:paraId="22ABD8EA">
            <w:r>
              <w:t>338</w:t>
            </w:r>
          </w:p>
          <w:p w14:paraId="35AD4075">
            <w:r>
              <w:t>339</w:t>
            </w:r>
          </w:p>
          <w:p w14:paraId="528E8BDD">
            <w:r>
              <w:t>340</w:t>
            </w:r>
          </w:p>
          <w:p w14:paraId="41988270">
            <w:r>
              <w:t>341</w:t>
            </w:r>
          </w:p>
          <w:p w14:paraId="12D0E4C6">
            <w:r>
              <w:t>342</w:t>
            </w:r>
          </w:p>
          <w:p w14:paraId="72E52A7C">
            <w:r>
              <w:t>343</w:t>
            </w:r>
          </w:p>
          <w:p w14:paraId="5C9BDDD7">
            <w:r>
              <w:t>344</w:t>
            </w:r>
          </w:p>
          <w:p w14:paraId="629A789D">
            <w:r>
              <w:t>345</w:t>
            </w:r>
          </w:p>
          <w:p w14:paraId="5B12145F">
            <w:r>
              <w:t>346</w:t>
            </w:r>
          </w:p>
          <w:p w14:paraId="5FA46B95">
            <w:r>
              <w:t>347</w:t>
            </w:r>
          </w:p>
          <w:p w14:paraId="41C0229F">
            <w:r>
              <w:t>348</w:t>
            </w:r>
          </w:p>
          <w:p w14:paraId="02FD1265">
            <w:r>
              <w:t>349</w:t>
            </w:r>
          </w:p>
          <w:p w14:paraId="41B75DFF">
            <w:r>
              <w:t>350</w:t>
            </w:r>
          </w:p>
          <w:p w14:paraId="329DC70C">
            <w:r>
              <w:t>351</w:t>
            </w:r>
          </w:p>
          <w:p w14:paraId="69E9E5CF">
            <w:r>
              <w:t>352</w:t>
            </w:r>
          </w:p>
          <w:p w14:paraId="4D2216DB">
            <w:r>
              <w:t>353</w:t>
            </w:r>
          </w:p>
          <w:p w14:paraId="2FD3B58A">
            <w:r>
              <w:t>354</w:t>
            </w:r>
          </w:p>
          <w:p w14:paraId="67E82AC6">
            <w:r>
              <w:t>355</w:t>
            </w:r>
          </w:p>
          <w:p w14:paraId="50BDDE3F">
            <w:r>
              <w:t>356</w:t>
            </w:r>
          </w:p>
          <w:p w14:paraId="1F03FB71">
            <w:r>
              <w:t>357</w:t>
            </w:r>
          </w:p>
          <w:p w14:paraId="76D1EEBF">
            <w:r>
              <w:t>358</w:t>
            </w:r>
          </w:p>
          <w:p w14:paraId="6EC10746">
            <w:r>
              <w:t>359</w:t>
            </w:r>
          </w:p>
          <w:p w14:paraId="7E410C3A">
            <w:r>
              <w:t>360</w:t>
            </w:r>
          </w:p>
          <w:p w14:paraId="207EFA65">
            <w:r>
              <w:t>361</w:t>
            </w:r>
          </w:p>
          <w:p w14:paraId="4258A8C4">
            <w:r>
              <w:t>362</w:t>
            </w:r>
          </w:p>
          <w:p w14:paraId="5E4F4A42">
            <w:r>
              <w:t>363</w:t>
            </w:r>
          </w:p>
          <w:p w14:paraId="22E0A4C3">
            <w:r>
              <w:t>364</w:t>
            </w:r>
          </w:p>
          <w:p w14:paraId="1F1D9E10">
            <w:r>
              <w:t>365</w:t>
            </w:r>
          </w:p>
          <w:p w14:paraId="4E45A1C1">
            <w:r>
              <w:t>366</w:t>
            </w:r>
          </w:p>
          <w:p w14:paraId="605B5010">
            <w:r>
              <w:t>367</w:t>
            </w:r>
          </w:p>
          <w:p w14:paraId="2A1B65AF">
            <w:r>
              <w:t>368</w:t>
            </w:r>
          </w:p>
          <w:p w14:paraId="7818A551">
            <w:r>
              <w:t>369</w:t>
            </w:r>
          </w:p>
          <w:p w14:paraId="648AFDD9">
            <w:r>
              <w:t>370</w:t>
            </w:r>
          </w:p>
          <w:p w14:paraId="43395D8D">
            <w:r>
              <w:t>371</w:t>
            </w:r>
          </w:p>
          <w:p w14:paraId="0AC6BD66">
            <w:r>
              <w:t>372</w:t>
            </w:r>
          </w:p>
          <w:p w14:paraId="055C9700">
            <w:r>
              <w:t>373</w:t>
            </w:r>
          </w:p>
          <w:p w14:paraId="4C197D2B">
            <w:r>
              <w:t>374</w:t>
            </w:r>
          </w:p>
          <w:p w14:paraId="08E3ADDF">
            <w:r>
              <w:t>375</w:t>
            </w:r>
          </w:p>
          <w:p w14:paraId="2191EFEC">
            <w:r>
              <w:t>376</w:t>
            </w:r>
          </w:p>
          <w:p w14:paraId="76ADF524">
            <w:r>
              <w:t>377</w:t>
            </w:r>
          </w:p>
          <w:p w14:paraId="0AA26011">
            <w:r>
              <w:t>378</w:t>
            </w:r>
          </w:p>
          <w:p w14:paraId="124C1491">
            <w:r>
              <w:t>379</w:t>
            </w:r>
          </w:p>
          <w:p w14:paraId="0BBDAE7C">
            <w:r>
              <w:t>380</w:t>
            </w:r>
          </w:p>
          <w:p w14:paraId="06DB7A2E">
            <w:r>
              <w:t>381</w:t>
            </w:r>
          </w:p>
          <w:p w14:paraId="2CEAF3DB">
            <w:r>
              <w:t>382</w:t>
            </w:r>
          </w:p>
          <w:p w14:paraId="4C99D46D">
            <w:r>
              <w:t>383</w:t>
            </w:r>
          </w:p>
          <w:p w14:paraId="44773875">
            <w:r>
              <w:t>384</w:t>
            </w:r>
          </w:p>
          <w:p w14:paraId="2CBDB8B2">
            <w:r>
              <w:t>385</w:t>
            </w:r>
          </w:p>
          <w:p w14:paraId="0563567D">
            <w:r>
              <w:t>386</w:t>
            </w:r>
          </w:p>
          <w:p w14:paraId="4EF9BA5F">
            <w:r>
              <w:t>387</w:t>
            </w:r>
          </w:p>
          <w:p w14:paraId="5D6FBADB">
            <w:r>
              <w:t>388</w:t>
            </w:r>
          </w:p>
          <w:p w14:paraId="2260566D">
            <w:r>
              <w:t>389</w:t>
            </w:r>
          </w:p>
          <w:p w14:paraId="64E05888">
            <w:r>
              <w:t>390</w:t>
            </w:r>
          </w:p>
        </w:tc>
        <w:tc>
          <w:tcPr>
            <w:tcW w:w="8695" w:type="dxa"/>
            <w:tcBorders>
              <w:top w:val="nil"/>
              <w:left w:val="nil"/>
              <w:bottom w:val="nil"/>
              <w:right w:val="nil"/>
            </w:tcBorders>
            <w:shd w:val="clear" w:color="auto" w:fill="FFFFFF"/>
            <w:tcMar>
              <w:top w:w="0" w:type="dxa"/>
              <w:left w:w="150" w:type="dxa"/>
              <w:bottom w:w="0" w:type="dxa"/>
              <w:right w:w="0" w:type="dxa"/>
            </w:tcMar>
          </w:tcPr>
          <w:p w14:paraId="0DB13772">
            <w:r>
              <w:t># ==============================================================================</w:t>
            </w:r>
          </w:p>
          <w:p w14:paraId="62A8C251">
            <w:r>
              <w:t># 光伏功率预测终极代码：包含 RNN, LSTM, GRU, BiGRU 及 EMD-BiGRU (优化版)</w:t>
            </w:r>
          </w:p>
          <w:p w14:paraId="7F337636">
            <w:r>
              <w:t># ==============================================================================</w:t>
            </w:r>
          </w:p>
          <w:p w14:paraId="744AFF2F">
            <w:r>
              <w:rPr>
                <w:b/>
                <w:bCs/>
              </w:rPr>
              <w:t>import</w:t>
            </w:r>
            <w:r>
              <w:t xml:space="preserve"> pandas as pd</w:t>
            </w:r>
          </w:p>
          <w:p w14:paraId="7C2C9ACB">
            <w:r>
              <w:rPr>
                <w:b/>
                <w:bCs/>
              </w:rPr>
              <w:t>import</w:t>
            </w:r>
            <w:r>
              <w:t xml:space="preserve"> numpy as np</w:t>
            </w:r>
          </w:p>
          <w:p w14:paraId="563B4D2A">
            <w:r>
              <w:rPr>
                <w:b/>
                <w:bCs/>
              </w:rPr>
              <w:t>import</w:t>
            </w:r>
            <w:r>
              <w:t xml:space="preserve"> matplotlib.pyplot as plt</w:t>
            </w:r>
          </w:p>
          <w:p w14:paraId="3C0C21FE">
            <w:r>
              <w:rPr>
                <w:b/>
                <w:bCs/>
              </w:rPr>
              <w:t>import</w:t>
            </w:r>
            <w:r>
              <w:t xml:space="preserve"> torch</w:t>
            </w:r>
          </w:p>
          <w:p w14:paraId="3880F008">
            <w:r>
              <w:rPr>
                <w:b/>
                <w:bCs/>
              </w:rPr>
              <w:t>import</w:t>
            </w:r>
            <w:r>
              <w:t xml:space="preserve"> torch.nn as nn</w:t>
            </w:r>
          </w:p>
          <w:p w14:paraId="458525D1">
            <w:r>
              <w:rPr>
                <w:b/>
                <w:bCs/>
              </w:rPr>
              <w:t>import</w:t>
            </w:r>
            <w:r>
              <w:t xml:space="preserve"> torch.optim as optim</w:t>
            </w:r>
          </w:p>
          <w:p w14:paraId="2008A4A2">
            <w:r>
              <w:rPr>
                <w:b/>
                <w:bCs/>
              </w:rPr>
              <w:t>from</w:t>
            </w:r>
            <w:r>
              <w:t xml:space="preserve"> torch.utils.data </w:t>
            </w:r>
            <w:r>
              <w:rPr>
                <w:b/>
                <w:bCs/>
              </w:rPr>
              <w:t>import</w:t>
            </w:r>
            <w:r>
              <w:t xml:space="preserve"> DataLoader, TensorDataset</w:t>
            </w:r>
          </w:p>
          <w:p w14:paraId="06A0AF4D">
            <w:r>
              <w:rPr>
                <w:b/>
                <w:bCs/>
              </w:rPr>
              <w:t>from</w:t>
            </w:r>
            <w:r>
              <w:t xml:space="preserve"> sklearn.preprocessing </w:t>
            </w:r>
            <w:r>
              <w:rPr>
                <w:b/>
                <w:bCs/>
              </w:rPr>
              <w:t>import</w:t>
            </w:r>
            <w:r>
              <w:t xml:space="preserve"> MinMaxScaler</w:t>
            </w:r>
          </w:p>
          <w:p w14:paraId="5D71C548">
            <w:r>
              <w:rPr>
                <w:b/>
                <w:bCs/>
              </w:rPr>
              <w:t>from</w:t>
            </w:r>
            <w:r>
              <w:t xml:space="preserve"> sklearn.metrics </w:t>
            </w:r>
            <w:r>
              <w:rPr>
                <w:b/>
                <w:bCs/>
              </w:rPr>
              <w:t>import</w:t>
            </w:r>
            <w:r>
              <w:t xml:space="preserve"> mean_squared_error, r2_score</w:t>
            </w:r>
          </w:p>
          <w:p w14:paraId="70AA50B7">
            <w:r>
              <w:rPr>
                <w:b/>
                <w:bCs/>
              </w:rPr>
              <w:t>import</w:t>
            </w:r>
            <w:r>
              <w:t xml:space="preserve"> emd.sift as sift</w:t>
            </w:r>
          </w:p>
          <w:p w14:paraId="50E77C75">
            <w:r>
              <w:rPr>
                <w:b/>
                <w:bCs/>
              </w:rPr>
              <w:t>import</w:t>
            </w:r>
            <w:r>
              <w:t xml:space="preserve"> warnings</w:t>
            </w:r>
          </w:p>
          <w:p w14:paraId="5B9E77A2">
            <w:r>
              <w:rPr>
                <w:b/>
                <w:bCs/>
              </w:rPr>
              <w:t>import</w:t>
            </w:r>
            <w:r>
              <w:t xml:space="preserve"> os</w:t>
            </w:r>
          </w:p>
          <w:p w14:paraId="6960679A">
            <w:r>
              <w:t> </w:t>
            </w:r>
          </w:p>
          <w:p w14:paraId="32737269">
            <w:r>
              <w:t>warnings.filterwarnings('ignore')</w:t>
            </w:r>
          </w:p>
          <w:p w14:paraId="11F8FC77">
            <w:r>
              <w:t xml:space="preserve">plt.rcParams['font.sans-serif'] </w:t>
            </w:r>
            <w:r>
              <w:rPr>
                <w:b/>
                <w:bCs/>
              </w:rPr>
              <w:t>=</w:t>
            </w:r>
            <w:r>
              <w:t xml:space="preserve"> ['SimHei']  # 正常显示中文标签</w:t>
            </w:r>
          </w:p>
          <w:p w14:paraId="17FA1E4D">
            <w:r>
              <w:t xml:space="preserve">plt.rcParams['axes.unicode_minus'] </w:t>
            </w:r>
            <w:r>
              <w:rPr>
                <w:b/>
                <w:bCs/>
              </w:rPr>
              <w:t>=</w:t>
            </w:r>
            <w:r>
              <w:t xml:space="preserve"> False  # 正常显示负号</w:t>
            </w:r>
          </w:p>
          <w:p w14:paraId="716924DF">
            <w:r>
              <w:t> </w:t>
            </w:r>
          </w:p>
          <w:p w14:paraId="69B861FD">
            <w:r>
              <w:t># 创建保存模型的文件夹</w:t>
            </w:r>
          </w:p>
          <w:p w14:paraId="6194252A">
            <w:r>
              <w:t>os.makedirs("models", exist_ok</w:t>
            </w:r>
            <w:r>
              <w:rPr>
                <w:b/>
                <w:bCs/>
              </w:rPr>
              <w:t>=</w:t>
            </w:r>
            <w:r>
              <w:t>True)</w:t>
            </w:r>
          </w:p>
          <w:p w14:paraId="0B629893">
            <w:r>
              <w:t> </w:t>
            </w:r>
          </w:p>
          <w:p w14:paraId="6083EA7C">
            <w:r>
              <w:t xml:space="preserve">DEVICE </w:t>
            </w:r>
            <w:r>
              <w:rPr>
                <w:b/>
                <w:bCs/>
              </w:rPr>
              <w:t>=</w:t>
            </w:r>
            <w:r>
              <w:t xml:space="preserve"> torch.device("cuda" </w:t>
            </w:r>
            <w:r>
              <w:rPr>
                <w:b/>
                <w:bCs/>
              </w:rPr>
              <w:t>if</w:t>
            </w:r>
            <w:r>
              <w:t xml:space="preserve"> torch.cuda.is_available() </w:t>
            </w:r>
            <w:r>
              <w:rPr>
                <w:b/>
                <w:bCs/>
              </w:rPr>
              <w:t>else</w:t>
            </w:r>
            <w:r>
              <w:t xml:space="preserve"> "cpu")</w:t>
            </w:r>
          </w:p>
          <w:p w14:paraId="3FC781E5">
            <w:r>
              <w:t>print(f"</w:t>
            </w:r>
            <w:r>
              <w:rPr>
                <w:rFonts w:ascii="Segoe UI Emoji" w:hAnsi="Segoe UI Emoji" w:cs="Segoe UI Emoji"/>
              </w:rPr>
              <w:t>✅</w:t>
            </w:r>
            <w:r>
              <w:t xml:space="preserve"> 当前使用计算设备: {DEVICE}")</w:t>
            </w:r>
          </w:p>
          <w:p w14:paraId="63CF08C7">
            <w:r>
              <w:t> </w:t>
            </w:r>
          </w:p>
          <w:p w14:paraId="1890AB4A">
            <w:r>
              <w:t># ====================== 1. 数据读取与清洗 ======================</w:t>
            </w:r>
          </w:p>
          <w:p w14:paraId="0107E611">
            <w:r>
              <w:t>print("\n[1/7] 正在读取与清洗数据...")</w:t>
            </w:r>
          </w:p>
          <w:p w14:paraId="2711C5C9">
            <w:r>
              <w:t xml:space="preserve">df </w:t>
            </w:r>
            <w:r>
              <w:rPr>
                <w:b/>
                <w:bCs/>
              </w:rPr>
              <w:t>=</w:t>
            </w:r>
            <w:r>
              <w:t xml:space="preserve"> pd.read_csv("data.csv", encoding</w:t>
            </w:r>
            <w:r>
              <w:rPr>
                <w:b/>
                <w:bCs/>
              </w:rPr>
              <w:t>=</w:t>
            </w:r>
            <w:r>
              <w:t>"utf-8")</w:t>
            </w:r>
          </w:p>
          <w:p w14:paraId="6FDD7EEB">
            <w:r>
              <w:t xml:space="preserve">df["日期"] </w:t>
            </w:r>
            <w:r>
              <w:rPr>
                <w:b/>
                <w:bCs/>
              </w:rPr>
              <w:t>=</w:t>
            </w:r>
            <w:r>
              <w:t xml:space="preserve"> pd.to_datetime(df["日期"])</w:t>
            </w:r>
          </w:p>
          <w:p w14:paraId="1F5AECFB">
            <w:r>
              <w:t xml:space="preserve">df </w:t>
            </w:r>
            <w:r>
              <w:rPr>
                <w:b/>
                <w:bCs/>
              </w:rPr>
              <w:t>=</w:t>
            </w:r>
            <w:r>
              <w:t xml:space="preserve"> df.sort_values("日期").dropna().reset_index(drop</w:t>
            </w:r>
            <w:r>
              <w:rPr>
                <w:b/>
                <w:bCs/>
              </w:rPr>
              <w:t>=</w:t>
            </w:r>
            <w:r>
              <w:t>True)</w:t>
            </w:r>
          </w:p>
          <w:p w14:paraId="7E420EC1">
            <w:r>
              <w:t> </w:t>
            </w:r>
          </w:p>
          <w:p w14:paraId="473CFD72">
            <w:r>
              <w:t># 剔除极端异常值 (只删极小值，保留正常的负数功率)</w:t>
            </w:r>
          </w:p>
          <w:p w14:paraId="09D3D7A8">
            <w:r>
              <w:t xml:space="preserve">df </w:t>
            </w:r>
            <w:r>
              <w:rPr>
                <w:b/>
                <w:bCs/>
              </w:rPr>
              <w:t>=</w:t>
            </w:r>
            <w:r>
              <w:t xml:space="preserve"> df[df["功率"] &gt; </w:t>
            </w:r>
            <w:r>
              <w:rPr>
                <w:b/>
                <w:bCs/>
              </w:rPr>
              <w:t>-</w:t>
            </w:r>
            <w:r>
              <w:t>100].reset_index(drop</w:t>
            </w:r>
            <w:r>
              <w:rPr>
                <w:b/>
                <w:bCs/>
              </w:rPr>
              <w:t>=</w:t>
            </w:r>
            <w:r>
              <w:t>True)</w:t>
            </w:r>
          </w:p>
          <w:p w14:paraId="1F050852">
            <w:r>
              <w:t> </w:t>
            </w:r>
          </w:p>
          <w:p w14:paraId="1F1D05C9">
            <w:r>
              <w:t xml:space="preserve">feature_cols </w:t>
            </w:r>
            <w:r>
              <w:rPr>
                <w:b/>
                <w:bCs/>
              </w:rPr>
              <w:t>=</w:t>
            </w:r>
            <w:r>
              <w:t xml:space="preserve"> [</w:t>
            </w:r>
          </w:p>
          <w:p w14:paraId="3773BB40">
            <w:r>
              <w:t>    "2米比湿(g/kq)", "2米气温(℃)", "地表气温(℃)",</w:t>
            </w:r>
          </w:p>
          <w:p w14:paraId="6DE347CF">
            <w:r>
              <w:t>    "到达地表的短波辐射(w/m2)", "2米相对湿度(%)",</w:t>
            </w:r>
          </w:p>
          <w:p w14:paraId="4346CDEE">
            <w:r>
              <w:t>    "相对湿度500(%)", "地面气压(hPa)"</w:t>
            </w:r>
          </w:p>
          <w:p w14:paraId="0E56F583">
            <w:r>
              <w:t>]</w:t>
            </w:r>
          </w:p>
          <w:p w14:paraId="39155218">
            <w:r>
              <w:t xml:space="preserve">raw_features </w:t>
            </w:r>
            <w:r>
              <w:rPr>
                <w:b/>
                <w:bCs/>
              </w:rPr>
              <w:t>=</w:t>
            </w:r>
            <w:r>
              <w:t xml:space="preserve"> df[feature_cols].values</w:t>
            </w:r>
          </w:p>
          <w:p w14:paraId="01FB42B5">
            <w:r>
              <w:t xml:space="preserve">target </w:t>
            </w:r>
            <w:r>
              <w:rPr>
                <w:b/>
                <w:bCs/>
              </w:rPr>
              <w:t>=</w:t>
            </w:r>
            <w:r>
              <w:t xml:space="preserve"> df["功率"].values</w:t>
            </w:r>
          </w:p>
          <w:p w14:paraId="1F3AC105">
            <w:r>
              <w:t xml:space="preserve">target </w:t>
            </w:r>
            <w:r>
              <w:rPr>
                <w:b/>
                <w:bCs/>
              </w:rPr>
              <w:t>=</w:t>
            </w:r>
            <w:r>
              <w:t xml:space="preserve"> np.abs(target)  # 负数变正数</w:t>
            </w:r>
          </w:p>
          <w:p w14:paraId="2C0B9730">
            <w:r>
              <w:t># ====================== 2. EMD 分解 ======================</w:t>
            </w:r>
          </w:p>
          <w:p w14:paraId="53B3EA06">
            <w:r>
              <w:t>print("\n[2/7] 正在进行 EMD 分解 (仅对功率序列)...")</w:t>
            </w:r>
          </w:p>
          <w:p w14:paraId="3825BD00">
            <w:r>
              <w:t xml:space="preserve">imfs_all </w:t>
            </w:r>
            <w:r>
              <w:rPr>
                <w:b/>
                <w:bCs/>
              </w:rPr>
              <w:t>=</w:t>
            </w:r>
            <w:r>
              <w:t xml:space="preserve"> sift.sift(target)</w:t>
            </w:r>
          </w:p>
          <w:p w14:paraId="1AD07428">
            <w:r>
              <w:t xml:space="preserve">imfs_valid </w:t>
            </w:r>
            <w:r>
              <w:rPr>
                <w:b/>
                <w:bCs/>
              </w:rPr>
              <w:t>=</w:t>
            </w:r>
            <w:r>
              <w:t xml:space="preserve"> imfs_all[:, :4]  # 提取前4个IMF</w:t>
            </w:r>
          </w:p>
          <w:p w14:paraId="4A04DD20">
            <w:r>
              <w:t xml:space="preserve">features_with_emd </w:t>
            </w:r>
            <w:r>
              <w:rPr>
                <w:b/>
                <w:bCs/>
              </w:rPr>
              <w:t>=</w:t>
            </w:r>
            <w:r>
              <w:t xml:space="preserve"> np.hstack([raw_features, imfs_valid])</w:t>
            </w:r>
          </w:p>
          <w:p w14:paraId="37A3F01D">
            <w:r>
              <w:t> </w:t>
            </w:r>
          </w:p>
          <w:p w14:paraId="273F5A0F">
            <w:r>
              <w:t># ====================== 3. 严谨的防泄露归一化 ======================</w:t>
            </w:r>
          </w:p>
          <w:p w14:paraId="446EBCE7">
            <w:r>
              <w:t>print("\n[3/7] 正在进行防泄露归一化与时序样本构建...")</w:t>
            </w:r>
          </w:p>
          <w:p w14:paraId="6751C062">
            <w:r>
              <w:t xml:space="preserve">TIME_STEPS </w:t>
            </w:r>
            <w:r>
              <w:rPr>
                <w:b/>
                <w:bCs/>
              </w:rPr>
              <w:t>=</w:t>
            </w:r>
            <w:r>
              <w:t xml:space="preserve"> 96</w:t>
            </w:r>
          </w:p>
          <w:p w14:paraId="464E60F8">
            <w:r>
              <w:t xml:space="preserve">PRED_STEPS </w:t>
            </w:r>
            <w:r>
              <w:rPr>
                <w:b/>
                <w:bCs/>
              </w:rPr>
              <w:t>=</w:t>
            </w:r>
            <w:r>
              <w:t xml:space="preserve"> 32</w:t>
            </w:r>
          </w:p>
          <w:p w14:paraId="47EADD1D">
            <w:r>
              <w:t> </w:t>
            </w:r>
          </w:p>
          <w:p w14:paraId="18318544">
            <w:r>
              <w:t># 数据集划分节点 (Train: 70%, Val: 10%, Test: 20%)</w:t>
            </w:r>
          </w:p>
          <w:p w14:paraId="3ED2527A">
            <w:r>
              <w:t xml:space="preserve">total_len </w:t>
            </w:r>
            <w:r>
              <w:rPr>
                <w:b/>
                <w:bCs/>
              </w:rPr>
              <w:t>=</w:t>
            </w:r>
            <w:r>
              <w:t xml:space="preserve"> len(df)</w:t>
            </w:r>
          </w:p>
          <w:p w14:paraId="25B2E4D1">
            <w:r>
              <w:t xml:space="preserve">train_split </w:t>
            </w:r>
            <w:r>
              <w:rPr>
                <w:b/>
                <w:bCs/>
              </w:rPr>
              <w:t>=</w:t>
            </w:r>
            <w:r>
              <w:t xml:space="preserve"> int(total_len </w:t>
            </w:r>
            <w:r>
              <w:rPr>
                <w:b/>
                <w:bCs/>
              </w:rPr>
              <w:t>*</w:t>
            </w:r>
            <w:r>
              <w:t xml:space="preserve"> 0.7)</w:t>
            </w:r>
          </w:p>
          <w:p w14:paraId="5B00FF3D">
            <w:r>
              <w:t> </w:t>
            </w:r>
          </w:p>
          <w:p w14:paraId="504CB4C8">
            <w:r>
              <w:t># --- A. 普通模型数据处理 ---</w:t>
            </w:r>
          </w:p>
          <w:p w14:paraId="29C02C88">
            <w:r>
              <w:t xml:space="preserve">scaler_X_norm </w:t>
            </w:r>
            <w:r>
              <w:rPr>
                <w:b/>
                <w:bCs/>
              </w:rPr>
              <w:t>=</w:t>
            </w:r>
            <w:r>
              <w:t xml:space="preserve"> MinMaxScaler()</w:t>
            </w:r>
          </w:p>
          <w:p w14:paraId="4C792902">
            <w:r>
              <w:t xml:space="preserve">scaler_y_norm </w:t>
            </w:r>
            <w:r>
              <w:rPr>
                <w:b/>
                <w:bCs/>
              </w:rPr>
              <w:t>=</w:t>
            </w:r>
            <w:r>
              <w:t xml:space="preserve"> MinMaxScaler()</w:t>
            </w:r>
          </w:p>
          <w:p w14:paraId="5F271621">
            <w:r>
              <w:t>scaler_X_norm.fit(raw_features[:train_split])</w:t>
            </w:r>
          </w:p>
          <w:p w14:paraId="7988D91C">
            <w:r>
              <w:t>scaler_y_norm.fit(target[:train_split].reshape(</w:t>
            </w:r>
            <w:r>
              <w:rPr>
                <w:b/>
                <w:bCs/>
              </w:rPr>
              <w:t>-</w:t>
            </w:r>
            <w:r>
              <w:t>1, 1))</w:t>
            </w:r>
          </w:p>
          <w:p w14:paraId="11FE014F">
            <w:r>
              <w:t> </w:t>
            </w:r>
          </w:p>
          <w:p w14:paraId="5884EA2C">
            <w:r>
              <w:t xml:space="preserve">X_norm_scaled </w:t>
            </w:r>
            <w:r>
              <w:rPr>
                <w:b/>
                <w:bCs/>
              </w:rPr>
              <w:t>=</w:t>
            </w:r>
            <w:r>
              <w:t xml:space="preserve"> scaler_X_norm.transform(raw_features)</w:t>
            </w:r>
          </w:p>
          <w:p w14:paraId="7E1875D8">
            <w:r>
              <w:t xml:space="preserve">y_norm_scaled </w:t>
            </w:r>
            <w:r>
              <w:rPr>
                <w:b/>
                <w:bCs/>
              </w:rPr>
              <w:t>=</w:t>
            </w:r>
            <w:r>
              <w:t xml:space="preserve"> scaler_y_norm.transform(target.reshape(</w:t>
            </w:r>
            <w:r>
              <w:rPr>
                <w:b/>
                <w:bCs/>
              </w:rPr>
              <w:t>-</w:t>
            </w:r>
            <w:r>
              <w:t>1, 1)).ravel()</w:t>
            </w:r>
          </w:p>
          <w:p w14:paraId="0B6DD3D6">
            <w:r>
              <w:t> </w:t>
            </w:r>
          </w:p>
          <w:p w14:paraId="0F646FAB">
            <w:r>
              <w:t># --- B. EMD模型数据处理 ---</w:t>
            </w:r>
          </w:p>
          <w:p w14:paraId="1B1CAC12">
            <w:r>
              <w:t xml:space="preserve">scaler_X_emd </w:t>
            </w:r>
            <w:r>
              <w:rPr>
                <w:b/>
                <w:bCs/>
              </w:rPr>
              <w:t>=</w:t>
            </w:r>
            <w:r>
              <w:t xml:space="preserve"> MinMaxScaler()</w:t>
            </w:r>
          </w:p>
          <w:p w14:paraId="3601E3D0">
            <w:r>
              <w:t>scaler_X_emd.fit(features_with_emd[:train_split])</w:t>
            </w:r>
          </w:p>
          <w:p w14:paraId="018D8206">
            <w:r>
              <w:t># y 的 scaler 可以共用 scaler_y_norm</w:t>
            </w:r>
          </w:p>
          <w:p w14:paraId="2CC1E364">
            <w:r>
              <w:t> </w:t>
            </w:r>
          </w:p>
          <w:p w14:paraId="253D4A8C">
            <w:r>
              <w:t xml:space="preserve">X_emd_scaled </w:t>
            </w:r>
            <w:r>
              <w:rPr>
                <w:b/>
                <w:bCs/>
              </w:rPr>
              <w:t>=</w:t>
            </w:r>
            <w:r>
              <w:t xml:space="preserve"> scaler_X_emd.transform(features_with_emd)</w:t>
            </w:r>
          </w:p>
          <w:p w14:paraId="3B61AC52">
            <w:r>
              <w:t> </w:t>
            </w:r>
          </w:p>
          <w:p w14:paraId="2D1CA49D">
            <w:r>
              <w:t> </w:t>
            </w:r>
          </w:p>
          <w:p w14:paraId="3EE3DC86">
            <w:r>
              <w:t># ====================== 4. 构建时序样本 ======================</w:t>
            </w:r>
          </w:p>
          <w:p w14:paraId="468FD114">
            <w:r>
              <w:rPr>
                <w:b/>
                <w:bCs/>
              </w:rPr>
              <w:t>def</w:t>
            </w:r>
            <w:r>
              <w:t xml:space="preserve"> build_sequences(X, y, time_steps, pred_steps):</w:t>
            </w:r>
          </w:p>
          <w:p w14:paraId="1654C249">
            <w:r>
              <w:t xml:space="preserve">    Xs, ys </w:t>
            </w:r>
            <w:r>
              <w:rPr>
                <w:b/>
                <w:bCs/>
              </w:rPr>
              <w:t>=</w:t>
            </w:r>
            <w:r>
              <w:t xml:space="preserve"> [], []</w:t>
            </w:r>
          </w:p>
          <w:p w14:paraId="4CAE3213">
            <w:r>
              <w:t>    </w:t>
            </w:r>
            <w:r>
              <w:rPr>
                <w:b/>
                <w:bCs/>
              </w:rPr>
              <w:t>for</w:t>
            </w:r>
            <w:r>
              <w:t xml:space="preserve"> i </w:t>
            </w:r>
            <w:r>
              <w:rPr>
                <w:b/>
                <w:bCs/>
              </w:rPr>
              <w:t>in</w:t>
            </w:r>
            <w:r>
              <w:t xml:space="preserve"> range(time_steps, len(X) </w:t>
            </w:r>
            <w:r>
              <w:rPr>
                <w:b/>
                <w:bCs/>
              </w:rPr>
              <w:t>-</w:t>
            </w:r>
            <w:r>
              <w:t xml:space="preserve"> pred_steps </w:t>
            </w:r>
            <w:r>
              <w:rPr>
                <w:b/>
                <w:bCs/>
              </w:rPr>
              <w:t>+</w:t>
            </w:r>
            <w:r>
              <w:t xml:space="preserve"> 1):</w:t>
            </w:r>
          </w:p>
          <w:p w14:paraId="51C3EEA6">
            <w:r>
              <w:t xml:space="preserve">        Xs.append(X[i </w:t>
            </w:r>
            <w:r>
              <w:rPr>
                <w:b/>
                <w:bCs/>
              </w:rPr>
              <w:t>-</w:t>
            </w:r>
            <w:r>
              <w:t xml:space="preserve"> time_steps: i, :])</w:t>
            </w:r>
          </w:p>
          <w:p w14:paraId="64A737C9">
            <w:r>
              <w:t xml:space="preserve">        ys.append(y[i: i </w:t>
            </w:r>
            <w:r>
              <w:rPr>
                <w:b/>
                <w:bCs/>
              </w:rPr>
              <w:t>+</w:t>
            </w:r>
            <w:r>
              <w:t xml:space="preserve"> pred_steps])</w:t>
            </w:r>
          </w:p>
          <w:p w14:paraId="7E13FFEB">
            <w:r>
              <w:t>    </w:t>
            </w:r>
            <w:r>
              <w:rPr>
                <w:b/>
                <w:bCs/>
              </w:rPr>
              <w:t>return</w:t>
            </w:r>
            <w:r>
              <w:t xml:space="preserve"> np.array(Xs), np.array(ys)</w:t>
            </w:r>
          </w:p>
          <w:p w14:paraId="604DDBC5">
            <w:r>
              <w:t> </w:t>
            </w:r>
          </w:p>
          <w:p w14:paraId="25F50915">
            <w:r>
              <w:t> </w:t>
            </w:r>
          </w:p>
          <w:p w14:paraId="446A2F6A">
            <w:r>
              <w:t># 普通样本</w:t>
            </w:r>
          </w:p>
          <w:p w14:paraId="38A9C59B">
            <w:r>
              <w:t xml:space="preserve">X_seq_norm, y_seq_norm </w:t>
            </w:r>
            <w:r>
              <w:rPr>
                <w:b/>
                <w:bCs/>
              </w:rPr>
              <w:t>=</w:t>
            </w:r>
            <w:r>
              <w:t xml:space="preserve"> build_sequences(X_norm_scaled, y_norm_scaled, TIME_STEPS, PRED_STEPS)</w:t>
            </w:r>
          </w:p>
          <w:p w14:paraId="640EABD0">
            <w:r>
              <w:t># EMD样本</w:t>
            </w:r>
          </w:p>
          <w:p w14:paraId="21E248F8">
            <w:r>
              <w:t xml:space="preserve">X_seq_emd, y_seq_emd </w:t>
            </w:r>
            <w:r>
              <w:rPr>
                <w:b/>
                <w:bCs/>
              </w:rPr>
              <w:t>=</w:t>
            </w:r>
            <w:r>
              <w:t xml:space="preserve"> build_sequences(X_emd_scaled, y_norm_scaled, TIME_STEPS, PRED_STEPS)</w:t>
            </w:r>
          </w:p>
          <w:p w14:paraId="011615FC">
            <w:r>
              <w:t> </w:t>
            </w:r>
          </w:p>
          <w:p w14:paraId="47560763">
            <w:r>
              <w:t># 计算时序序列的切分点</w:t>
            </w:r>
          </w:p>
          <w:p w14:paraId="4A664C90">
            <w:r>
              <w:t xml:space="preserve">seq_train_split </w:t>
            </w:r>
            <w:r>
              <w:rPr>
                <w:b/>
                <w:bCs/>
              </w:rPr>
              <w:t>=</w:t>
            </w:r>
            <w:r>
              <w:t xml:space="preserve"> int(len(X_seq_norm) </w:t>
            </w:r>
            <w:r>
              <w:rPr>
                <w:b/>
                <w:bCs/>
              </w:rPr>
              <w:t>*</w:t>
            </w:r>
            <w:r>
              <w:t xml:space="preserve"> 0.7)</w:t>
            </w:r>
          </w:p>
          <w:p w14:paraId="51940F52">
            <w:r>
              <w:t xml:space="preserve">seq_val_split </w:t>
            </w:r>
            <w:r>
              <w:rPr>
                <w:b/>
                <w:bCs/>
              </w:rPr>
              <w:t>=</w:t>
            </w:r>
            <w:r>
              <w:t xml:space="preserve"> int(len(X_seq_norm) </w:t>
            </w:r>
            <w:r>
              <w:rPr>
                <w:b/>
                <w:bCs/>
              </w:rPr>
              <w:t>*</w:t>
            </w:r>
            <w:r>
              <w:t xml:space="preserve"> 0.8)</w:t>
            </w:r>
          </w:p>
          <w:p w14:paraId="381CA2EB">
            <w:r>
              <w:t> </w:t>
            </w:r>
          </w:p>
          <w:p w14:paraId="3DA2DAF3">
            <w:r>
              <w:t> </w:t>
            </w:r>
          </w:p>
          <w:p w14:paraId="2BB6845B">
            <w:r>
              <w:rPr>
                <w:b/>
                <w:bCs/>
              </w:rPr>
              <w:t>def</w:t>
            </w:r>
            <w:r>
              <w:t xml:space="preserve"> split_dataset(X, y):</w:t>
            </w:r>
          </w:p>
          <w:p w14:paraId="14005600">
            <w:r>
              <w:t xml:space="preserve">    X_tr, y_tr </w:t>
            </w:r>
            <w:r>
              <w:rPr>
                <w:b/>
                <w:bCs/>
              </w:rPr>
              <w:t>=</w:t>
            </w:r>
            <w:r>
              <w:t xml:space="preserve"> X[:seq_train_split], y[:seq_train_split]</w:t>
            </w:r>
          </w:p>
          <w:p w14:paraId="6BF007A7">
            <w:r>
              <w:t xml:space="preserve">    X_v, y_v </w:t>
            </w:r>
            <w:r>
              <w:rPr>
                <w:b/>
                <w:bCs/>
              </w:rPr>
              <w:t>=</w:t>
            </w:r>
            <w:r>
              <w:t xml:space="preserve"> X[seq_train_split:seq_val_split], y[seq_train_split:seq_val_split]</w:t>
            </w:r>
          </w:p>
          <w:p w14:paraId="726280B5">
            <w:r>
              <w:t xml:space="preserve">    X_te, y_te </w:t>
            </w:r>
            <w:r>
              <w:rPr>
                <w:b/>
                <w:bCs/>
              </w:rPr>
              <w:t>=</w:t>
            </w:r>
            <w:r>
              <w:t xml:space="preserve"> X[seq_val_split:], y[seq_val_split:]</w:t>
            </w:r>
          </w:p>
          <w:p w14:paraId="47F0A773">
            <w:r>
              <w:t>    </w:t>
            </w:r>
            <w:r>
              <w:rPr>
                <w:b/>
                <w:bCs/>
              </w:rPr>
              <w:t>return</w:t>
            </w:r>
            <w:r>
              <w:t xml:space="preserve"> X_tr, y_tr, X_v, y_v, X_te, y_te</w:t>
            </w:r>
          </w:p>
          <w:p w14:paraId="7654BED1">
            <w:r>
              <w:t> </w:t>
            </w:r>
          </w:p>
          <w:p w14:paraId="2C29422D">
            <w:r>
              <w:t> </w:t>
            </w:r>
          </w:p>
          <w:p w14:paraId="45DC81B4">
            <w:r>
              <w:t># 划分普通数据集</w:t>
            </w:r>
          </w:p>
          <w:p w14:paraId="3768A990">
            <w:r>
              <w:t xml:space="preserve">X_tr_norm, y_tr_norm, X_v_norm, y_v_norm, X_te_norm, y_te_norm </w:t>
            </w:r>
            <w:r>
              <w:rPr>
                <w:b/>
                <w:bCs/>
              </w:rPr>
              <w:t>=</w:t>
            </w:r>
            <w:r>
              <w:t xml:space="preserve"> split_dataset(X_seq_norm, y_seq_norm)</w:t>
            </w:r>
          </w:p>
          <w:p w14:paraId="453DC49E">
            <w:r>
              <w:t># 划分EMD数据集</w:t>
            </w:r>
          </w:p>
          <w:p w14:paraId="6DACA9ED">
            <w:r>
              <w:t xml:space="preserve">X_tr_emd, y_tr_emd, X_v_emd, y_v_emd, X_te_emd, y_te_emd </w:t>
            </w:r>
            <w:r>
              <w:rPr>
                <w:b/>
                <w:bCs/>
              </w:rPr>
              <w:t>=</w:t>
            </w:r>
            <w:r>
              <w:t xml:space="preserve"> split_dataset(X_seq_emd, y_seq_emd)</w:t>
            </w:r>
          </w:p>
          <w:p w14:paraId="13FFE2B6">
            <w:r>
              <w:t> </w:t>
            </w:r>
          </w:p>
          <w:p w14:paraId="5AA90C19">
            <w:r>
              <w:t># ====================== 5. 定义模型 ======================</w:t>
            </w:r>
          </w:p>
          <w:p w14:paraId="22420CD3">
            <w:r>
              <w:t>print("\n[4/7] 正在初始化神经网络模型...")</w:t>
            </w:r>
          </w:p>
          <w:p w14:paraId="5AF2CA26">
            <w:r>
              <w:t> </w:t>
            </w:r>
          </w:p>
          <w:p w14:paraId="2F42094B">
            <w:r>
              <w:t> </w:t>
            </w:r>
          </w:p>
          <w:p w14:paraId="136B54E5">
            <w:r>
              <w:t># 基础对比模型</w:t>
            </w:r>
          </w:p>
          <w:p w14:paraId="17A49615">
            <w:r>
              <w:rPr>
                <w:b/>
                <w:bCs/>
              </w:rPr>
              <w:t>class</w:t>
            </w:r>
            <w:r>
              <w:t xml:space="preserve"> BaseTimeSeriesModel(nn.Module):</w:t>
            </w:r>
          </w:p>
          <w:p w14:paraId="201E62A5">
            <w:r>
              <w:t>    </w:t>
            </w:r>
            <w:r>
              <w:rPr>
                <w:b/>
                <w:bCs/>
              </w:rPr>
              <w:t>def</w:t>
            </w:r>
            <w:r>
              <w:t xml:space="preserve"> __init__(self, model_type, input_dim):</w:t>
            </w:r>
          </w:p>
          <w:p w14:paraId="48BB2490">
            <w:r>
              <w:t>        super().__init__()</w:t>
            </w:r>
          </w:p>
          <w:p w14:paraId="4E76933C">
            <w:r>
              <w:t xml:space="preserve">        HIDDEN </w:t>
            </w:r>
            <w:r>
              <w:rPr>
                <w:b/>
                <w:bCs/>
              </w:rPr>
              <w:t>=</w:t>
            </w:r>
            <w:r>
              <w:t xml:space="preserve"> 64</w:t>
            </w:r>
          </w:p>
          <w:p w14:paraId="35FB465B">
            <w:r>
              <w:t>        </w:t>
            </w:r>
            <w:r>
              <w:rPr>
                <w:b/>
                <w:bCs/>
              </w:rPr>
              <w:t>if</w:t>
            </w:r>
            <w:r>
              <w:t xml:space="preserve"> model_type </w:t>
            </w:r>
            <w:r>
              <w:rPr>
                <w:b/>
                <w:bCs/>
              </w:rPr>
              <w:t>==</w:t>
            </w:r>
            <w:r>
              <w:t xml:space="preserve"> "RNN":</w:t>
            </w:r>
          </w:p>
          <w:p w14:paraId="03C6D792">
            <w:r>
              <w:t xml:space="preserve">            self.rnn </w:t>
            </w:r>
            <w:r>
              <w:rPr>
                <w:b/>
                <w:bCs/>
              </w:rPr>
              <w:t>=</w:t>
            </w:r>
            <w:r>
              <w:t xml:space="preserve"> nn.RNN(input_dim, HIDDEN, batch_first</w:t>
            </w:r>
            <w:r>
              <w:rPr>
                <w:b/>
                <w:bCs/>
              </w:rPr>
              <w:t>=</w:t>
            </w:r>
            <w:r>
              <w:t>True)</w:t>
            </w:r>
          </w:p>
          <w:p w14:paraId="7E48AC97">
            <w:r>
              <w:t>        </w:t>
            </w:r>
            <w:r>
              <w:rPr>
                <w:b/>
                <w:bCs/>
              </w:rPr>
              <w:t>elif</w:t>
            </w:r>
            <w:r>
              <w:t xml:space="preserve"> model_type </w:t>
            </w:r>
            <w:r>
              <w:rPr>
                <w:b/>
                <w:bCs/>
              </w:rPr>
              <w:t>==</w:t>
            </w:r>
            <w:r>
              <w:t xml:space="preserve"> "LSTM":</w:t>
            </w:r>
          </w:p>
          <w:p w14:paraId="451211AB">
            <w:r>
              <w:t xml:space="preserve">            self.rnn </w:t>
            </w:r>
            <w:r>
              <w:rPr>
                <w:b/>
                <w:bCs/>
              </w:rPr>
              <w:t>=</w:t>
            </w:r>
            <w:r>
              <w:t xml:space="preserve"> nn.LSTM(input_dim, HIDDEN, batch_first</w:t>
            </w:r>
            <w:r>
              <w:rPr>
                <w:b/>
                <w:bCs/>
              </w:rPr>
              <w:t>=</w:t>
            </w:r>
            <w:r>
              <w:t>True)</w:t>
            </w:r>
          </w:p>
          <w:p w14:paraId="613CADDA">
            <w:r>
              <w:t>        </w:t>
            </w:r>
            <w:r>
              <w:rPr>
                <w:b/>
                <w:bCs/>
              </w:rPr>
              <w:t>elif</w:t>
            </w:r>
            <w:r>
              <w:t xml:space="preserve"> model_type </w:t>
            </w:r>
            <w:r>
              <w:rPr>
                <w:b/>
                <w:bCs/>
              </w:rPr>
              <w:t>==</w:t>
            </w:r>
            <w:r>
              <w:t xml:space="preserve"> "GRU":</w:t>
            </w:r>
          </w:p>
          <w:p w14:paraId="6FE67123">
            <w:r>
              <w:t xml:space="preserve">            self.rnn </w:t>
            </w:r>
            <w:r>
              <w:rPr>
                <w:b/>
                <w:bCs/>
              </w:rPr>
              <w:t>=</w:t>
            </w:r>
            <w:r>
              <w:t xml:space="preserve"> nn.GRU(input_dim, HIDDEN, batch_first</w:t>
            </w:r>
            <w:r>
              <w:rPr>
                <w:b/>
                <w:bCs/>
              </w:rPr>
              <w:t>=</w:t>
            </w:r>
            <w:r>
              <w:t>True)</w:t>
            </w:r>
          </w:p>
          <w:p w14:paraId="768F4FF6">
            <w:r>
              <w:t>        </w:t>
            </w:r>
            <w:r>
              <w:rPr>
                <w:b/>
                <w:bCs/>
              </w:rPr>
              <w:t>elif</w:t>
            </w:r>
            <w:r>
              <w:t xml:space="preserve"> model_type </w:t>
            </w:r>
            <w:r>
              <w:rPr>
                <w:b/>
                <w:bCs/>
              </w:rPr>
              <w:t>==</w:t>
            </w:r>
            <w:r>
              <w:t xml:space="preserve"> "BiGRU":</w:t>
            </w:r>
          </w:p>
          <w:p w14:paraId="72FB8122">
            <w:r>
              <w:t xml:space="preserve">            self.rnn </w:t>
            </w:r>
            <w:r>
              <w:rPr>
                <w:b/>
                <w:bCs/>
              </w:rPr>
              <w:t>=</w:t>
            </w:r>
            <w:r>
              <w:t xml:space="preserve"> nn.GRU(input_dim, HIDDEN, bidirectional</w:t>
            </w:r>
            <w:r>
              <w:rPr>
                <w:b/>
                <w:bCs/>
              </w:rPr>
              <w:t>=</w:t>
            </w:r>
            <w:r>
              <w:t>True, batch_first</w:t>
            </w:r>
            <w:r>
              <w:rPr>
                <w:b/>
                <w:bCs/>
              </w:rPr>
              <w:t>=</w:t>
            </w:r>
            <w:r>
              <w:t>True)</w:t>
            </w:r>
          </w:p>
          <w:p w14:paraId="3595DD6E">
            <w:r>
              <w:t> </w:t>
            </w:r>
          </w:p>
          <w:p w14:paraId="515C83FA">
            <w:r>
              <w:t xml:space="preserve">        self.dropout </w:t>
            </w:r>
            <w:r>
              <w:rPr>
                <w:b/>
                <w:bCs/>
              </w:rPr>
              <w:t>=</w:t>
            </w:r>
            <w:r>
              <w:t xml:space="preserve"> nn.Dropout(0.2)</w:t>
            </w:r>
          </w:p>
          <w:p w14:paraId="653FDE71">
            <w:r>
              <w:t xml:space="preserve">        out_dim </w:t>
            </w:r>
            <w:r>
              <w:rPr>
                <w:b/>
                <w:bCs/>
              </w:rPr>
              <w:t>=</w:t>
            </w:r>
            <w:r>
              <w:t xml:space="preserve"> HIDDEN </w:t>
            </w:r>
            <w:r>
              <w:rPr>
                <w:b/>
                <w:bCs/>
              </w:rPr>
              <w:t>*</w:t>
            </w:r>
            <w:r>
              <w:t xml:space="preserve"> 2 </w:t>
            </w:r>
            <w:r>
              <w:rPr>
                <w:b/>
                <w:bCs/>
              </w:rPr>
              <w:t>if</w:t>
            </w:r>
            <w:r>
              <w:t xml:space="preserve"> "Bi" </w:t>
            </w:r>
            <w:r>
              <w:rPr>
                <w:b/>
                <w:bCs/>
              </w:rPr>
              <w:t>in</w:t>
            </w:r>
            <w:r>
              <w:t xml:space="preserve"> model_type </w:t>
            </w:r>
            <w:r>
              <w:rPr>
                <w:b/>
                <w:bCs/>
              </w:rPr>
              <w:t>else</w:t>
            </w:r>
            <w:r>
              <w:t xml:space="preserve"> HIDDEN</w:t>
            </w:r>
          </w:p>
          <w:p w14:paraId="5E457FF9">
            <w:r>
              <w:t xml:space="preserve">        self.fc </w:t>
            </w:r>
            <w:r>
              <w:rPr>
                <w:b/>
                <w:bCs/>
              </w:rPr>
              <w:t>=</w:t>
            </w:r>
            <w:r>
              <w:t xml:space="preserve"> nn.Linear(out_dim, PRED_STEPS)</w:t>
            </w:r>
          </w:p>
          <w:p w14:paraId="2B4B5504">
            <w:r>
              <w:t> </w:t>
            </w:r>
          </w:p>
          <w:p w14:paraId="040940F7">
            <w:r>
              <w:t>    </w:t>
            </w:r>
            <w:r>
              <w:rPr>
                <w:b/>
                <w:bCs/>
              </w:rPr>
              <w:t>def</w:t>
            </w:r>
            <w:r>
              <w:t xml:space="preserve"> forward(self, x):</w:t>
            </w:r>
          </w:p>
          <w:p w14:paraId="720DF448">
            <w:r>
              <w:t xml:space="preserve">        out, _ </w:t>
            </w:r>
            <w:r>
              <w:rPr>
                <w:b/>
                <w:bCs/>
              </w:rPr>
              <w:t>=</w:t>
            </w:r>
            <w:r>
              <w:t xml:space="preserve"> self.rnn(x)</w:t>
            </w:r>
          </w:p>
          <w:p w14:paraId="1C6162F9">
            <w:r>
              <w:t xml:space="preserve">        out </w:t>
            </w:r>
            <w:r>
              <w:rPr>
                <w:b/>
                <w:bCs/>
              </w:rPr>
              <w:t>=</w:t>
            </w:r>
            <w:r>
              <w:t xml:space="preserve"> out[:, </w:t>
            </w:r>
            <w:r>
              <w:rPr>
                <w:b/>
                <w:bCs/>
              </w:rPr>
              <w:t>-</w:t>
            </w:r>
            <w:r>
              <w:t>1, :]</w:t>
            </w:r>
          </w:p>
          <w:p w14:paraId="5F1EA4D3">
            <w:r>
              <w:t xml:space="preserve">        out </w:t>
            </w:r>
            <w:r>
              <w:rPr>
                <w:b/>
                <w:bCs/>
              </w:rPr>
              <w:t>=</w:t>
            </w:r>
            <w:r>
              <w:t xml:space="preserve"> self.dropout(out)</w:t>
            </w:r>
          </w:p>
          <w:p w14:paraId="35A61F99">
            <w:r>
              <w:t>        </w:t>
            </w:r>
            <w:r>
              <w:rPr>
                <w:b/>
                <w:bCs/>
              </w:rPr>
              <w:t>return</w:t>
            </w:r>
            <w:r>
              <w:t xml:space="preserve"> self.fc(out)</w:t>
            </w:r>
          </w:p>
          <w:p w14:paraId="41170E78">
            <w:r>
              <w:t> </w:t>
            </w:r>
          </w:p>
          <w:p w14:paraId="2C92DBED">
            <w:r>
              <w:t> </w:t>
            </w:r>
          </w:p>
          <w:p w14:paraId="190BCDC5">
            <w:r>
              <w:t># 优化版 EMD-BiGRU</w:t>
            </w:r>
          </w:p>
          <w:p w14:paraId="74E1BAA8">
            <w:r>
              <w:rPr>
                <w:b/>
                <w:bCs/>
              </w:rPr>
              <w:t>class</w:t>
            </w:r>
            <w:r>
              <w:t xml:space="preserve"> Optimized_EMD_BiGRU(nn.Module):</w:t>
            </w:r>
          </w:p>
          <w:p w14:paraId="12C2B2CC">
            <w:r>
              <w:t>    </w:t>
            </w:r>
            <w:r>
              <w:rPr>
                <w:b/>
                <w:bCs/>
              </w:rPr>
              <w:t>def</w:t>
            </w:r>
            <w:r>
              <w:t xml:space="preserve"> __init__(self, input_dim, hidden_dim</w:t>
            </w:r>
            <w:r>
              <w:rPr>
                <w:b/>
                <w:bCs/>
              </w:rPr>
              <w:t>=</w:t>
            </w:r>
            <w:r>
              <w:t>128):</w:t>
            </w:r>
          </w:p>
          <w:p w14:paraId="52520803">
            <w:r>
              <w:t>        super().__init__()</w:t>
            </w:r>
          </w:p>
          <w:p w14:paraId="300A3501">
            <w:r>
              <w:t xml:space="preserve">        self.gru </w:t>
            </w:r>
            <w:r>
              <w:rPr>
                <w:b/>
                <w:bCs/>
              </w:rPr>
              <w:t>=</w:t>
            </w:r>
            <w:r>
              <w:t xml:space="preserve"> nn.GRU(input_dim, hidden_dim, num_layers</w:t>
            </w:r>
            <w:r>
              <w:rPr>
                <w:b/>
                <w:bCs/>
              </w:rPr>
              <w:t>=</w:t>
            </w:r>
            <w:r>
              <w:t>2, bidirectional</w:t>
            </w:r>
            <w:r>
              <w:rPr>
                <w:b/>
                <w:bCs/>
              </w:rPr>
              <w:t>=</w:t>
            </w:r>
            <w:r>
              <w:t>True, batch_first</w:t>
            </w:r>
            <w:r>
              <w:rPr>
                <w:b/>
                <w:bCs/>
              </w:rPr>
              <w:t>=</w:t>
            </w:r>
            <w:r>
              <w:t>True, dropout</w:t>
            </w:r>
            <w:r>
              <w:rPr>
                <w:b/>
                <w:bCs/>
              </w:rPr>
              <w:t>=</w:t>
            </w:r>
            <w:r>
              <w:t>0.2)</w:t>
            </w:r>
          </w:p>
          <w:p w14:paraId="12A04002">
            <w:r>
              <w:t xml:space="preserve">        self.dropout </w:t>
            </w:r>
            <w:r>
              <w:rPr>
                <w:b/>
                <w:bCs/>
              </w:rPr>
              <w:t>=</w:t>
            </w:r>
            <w:r>
              <w:t xml:space="preserve"> nn.Dropout(0.3)</w:t>
            </w:r>
          </w:p>
          <w:p w14:paraId="28C43BA2">
            <w:r>
              <w:t xml:space="preserve">        self.fc1 </w:t>
            </w:r>
            <w:r>
              <w:rPr>
                <w:b/>
                <w:bCs/>
              </w:rPr>
              <w:t>=</w:t>
            </w:r>
            <w:r>
              <w:t xml:space="preserve"> nn.Linear(hidden_dim </w:t>
            </w:r>
            <w:r>
              <w:rPr>
                <w:b/>
                <w:bCs/>
              </w:rPr>
              <w:t>*</w:t>
            </w:r>
            <w:r>
              <w:t xml:space="preserve"> 2, 64)</w:t>
            </w:r>
          </w:p>
          <w:p w14:paraId="0B308474">
            <w:r>
              <w:t xml:space="preserve">        self.relu </w:t>
            </w:r>
            <w:r>
              <w:rPr>
                <w:b/>
                <w:bCs/>
              </w:rPr>
              <w:t>=</w:t>
            </w:r>
            <w:r>
              <w:t xml:space="preserve"> nn.ReLU()</w:t>
            </w:r>
          </w:p>
          <w:p w14:paraId="5F561E5F">
            <w:r>
              <w:t xml:space="preserve">        self.fc2 </w:t>
            </w:r>
            <w:r>
              <w:rPr>
                <w:b/>
                <w:bCs/>
              </w:rPr>
              <w:t>=</w:t>
            </w:r>
            <w:r>
              <w:t xml:space="preserve"> nn.Linear(64, PRED_STEPS)</w:t>
            </w:r>
          </w:p>
          <w:p w14:paraId="05D80040">
            <w:r>
              <w:t> </w:t>
            </w:r>
          </w:p>
          <w:p w14:paraId="4A8E53A4">
            <w:r>
              <w:t>    </w:t>
            </w:r>
            <w:r>
              <w:rPr>
                <w:b/>
                <w:bCs/>
              </w:rPr>
              <w:t>def</w:t>
            </w:r>
            <w:r>
              <w:t xml:space="preserve"> forward(self, x):</w:t>
            </w:r>
          </w:p>
          <w:p w14:paraId="512BA3DA">
            <w:r>
              <w:t xml:space="preserve">        out, _ </w:t>
            </w:r>
            <w:r>
              <w:rPr>
                <w:b/>
                <w:bCs/>
              </w:rPr>
              <w:t>=</w:t>
            </w:r>
            <w:r>
              <w:t xml:space="preserve"> self.gru(x)</w:t>
            </w:r>
          </w:p>
          <w:p w14:paraId="1239C3E8">
            <w:r>
              <w:t xml:space="preserve">        out </w:t>
            </w:r>
            <w:r>
              <w:rPr>
                <w:b/>
                <w:bCs/>
              </w:rPr>
              <w:t>=</w:t>
            </w:r>
            <w:r>
              <w:t xml:space="preserve"> out[:, </w:t>
            </w:r>
            <w:r>
              <w:rPr>
                <w:b/>
                <w:bCs/>
              </w:rPr>
              <w:t>-</w:t>
            </w:r>
            <w:r>
              <w:t>1, :]</w:t>
            </w:r>
          </w:p>
          <w:p w14:paraId="4D1D495D">
            <w:r>
              <w:t xml:space="preserve">        out </w:t>
            </w:r>
            <w:r>
              <w:rPr>
                <w:b/>
                <w:bCs/>
              </w:rPr>
              <w:t>=</w:t>
            </w:r>
            <w:r>
              <w:t xml:space="preserve"> self.dropout(out)</w:t>
            </w:r>
          </w:p>
          <w:p w14:paraId="77944375">
            <w:r>
              <w:t xml:space="preserve">        out </w:t>
            </w:r>
            <w:r>
              <w:rPr>
                <w:b/>
                <w:bCs/>
              </w:rPr>
              <w:t>=</w:t>
            </w:r>
            <w:r>
              <w:t xml:space="preserve"> self.relu(self.fc1(out))</w:t>
            </w:r>
          </w:p>
          <w:p w14:paraId="0DECD512">
            <w:r>
              <w:t>        </w:t>
            </w:r>
            <w:r>
              <w:rPr>
                <w:b/>
                <w:bCs/>
              </w:rPr>
              <w:t>return</w:t>
            </w:r>
            <w:r>
              <w:t xml:space="preserve"> self.fc2(out)</w:t>
            </w:r>
          </w:p>
          <w:p w14:paraId="51B6C6DD">
            <w:r>
              <w:t> </w:t>
            </w:r>
          </w:p>
          <w:p w14:paraId="6BF7F662">
            <w:r>
              <w:t> </w:t>
            </w:r>
          </w:p>
          <w:p w14:paraId="22B3EF3C">
            <w:r>
              <w:t xml:space="preserve">model_rnn </w:t>
            </w:r>
            <w:r>
              <w:rPr>
                <w:b/>
                <w:bCs/>
              </w:rPr>
              <w:t>=</w:t>
            </w:r>
            <w:r>
              <w:t xml:space="preserve"> BaseTimeSeriesModel("RNN", X_tr_norm.shape[2])</w:t>
            </w:r>
          </w:p>
          <w:p w14:paraId="6BED9E58">
            <w:r>
              <w:t xml:space="preserve">model_lstm </w:t>
            </w:r>
            <w:r>
              <w:rPr>
                <w:b/>
                <w:bCs/>
              </w:rPr>
              <w:t>=</w:t>
            </w:r>
            <w:r>
              <w:t xml:space="preserve"> BaseTimeSeriesModel("LSTM", X_tr_norm.shape[2])</w:t>
            </w:r>
          </w:p>
          <w:p w14:paraId="15E09619">
            <w:r>
              <w:t xml:space="preserve">model_gru </w:t>
            </w:r>
            <w:r>
              <w:rPr>
                <w:b/>
                <w:bCs/>
              </w:rPr>
              <w:t>=</w:t>
            </w:r>
            <w:r>
              <w:t xml:space="preserve"> BaseTimeSeriesModel("GRU", X_tr_norm.shape[2])</w:t>
            </w:r>
          </w:p>
          <w:p w14:paraId="63EB07EF">
            <w:r>
              <w:t xml:space="preserve">model_bigru </w:t>
            </w:r>
            <w:r>
              <w:rPr>
                <w:b/>
                <w:bCs/>
              </w:rPr>
              <w:t>=</w:t>
            </w:r>
            <w:r>
              <w:t xml:space="preserve"> BaseTimeSeriesModel("BiGRU", X_tr_norm.shape[2])</w:t>
            </w:r>
          </w:p>
          <w:p w14:paraId="4A9C4745">
            <w:r>
              <w:t xml:space="preserve">model_emd_bigru </w:t>
            </w:r>
            <w:r>
              <w:rPr>
                <w:b/>
                <w:bCs/>
              </w:rPr>
              <w:t>=</w:t>
            </w:r>
            <w:r>
              <w:t xml:space="preserve"> Optimized_EMD_BiGRU(X_tr_emd.shape[2])</w:t>
            </w:r>
          </w:p>
          <w:p w14:paraId="68670E09">
            <w:r>
              <w:t> </w:t>
            </w:r>
          </w:p>
          <w:p w14:paraId="549265A8">
            <w:r>
              <w:t> </w:t>
            </w:r>
          </w:p>
          <w:p w14:paraId="0F52B793">
            <w:r>
              <w:t># ====================== 6. 通用训练逻辑 (加入验证集早停) ======================</w:t>
            </w:r>
          </w:p>
          <w:p w14:paraId="73593833">
            <w:r>
              <w:rPr>
                <w:b/>
                <w:bCs/>
              </w:rPr>
              <w:t>def</w:t>
            </w:r>
            <w:r>
              <w:t xml:space="preserve"> train_model(model, X_train, y_train, X_val, y_val, name, lr, patience</w:t>
            </w:r>
            <w:r>
              <w:rPr>
                <w:b/>
                <w:bCs/>
              </w:rPr>
              <w:t>=</w:t>
            </w:r>
            <w:r>
              <w:t>8, epochs</w:t>
            </w:r>
            <w:r>
              <w:rPr>
                <w:b/>
                <w:bCs/>
              </w:rPr>
              <w:t>=</w:t>
            </w:r>
            <w:r>
              <w:t>100):</w:t>
            </w:r>
          </w:p>
          <w:p w14:paraId="40CDE667">
            <w:r>
              <w:t>    print(f"\n</w:t>
            </w:r>
            <w:r>
              <w:rPr>
                <w:rFonts w:ascii="Segoe UI Emoji" w:hAnsi="Segoe UI Emoji" w:cs="Segoe UI Emoji"/>
              </w:rPr>
              <w:t>🚀</w:t>
            </w:r>
            <w:r>
              <w:t xml:space="preserve"> 开始训练: {name}")</w:t>
            </w:r>
          </w:p>
          <w:p w14:paraId="360CCA38">
            <w:r>
              <w:t xml:space="preserve">    model </w:t>
            </w:r>
            <w:r>
              <w:rPr>
                <w:b/>
                <w:bCs/>
              </w:rPr>
              <w:t>=</w:t>
            </w:r>
            <w:r>
              <w:t xml:space="preserve"> model.to(DEVICE)</w:t>
            </w:r>
          </w:p>
          <w:p w14:paraId="23B6A727">
            <w:r>
              <w:t>    # 使用 HuberLoss 增强抗突变噪声能力</w:t>
            </w:r>
          </w:p>
          <w:p w14:paraId="313750B8">
            <w:r>
              <w:t xml:space="preserve">    criterion </w:t>
            </w:r>
            <w:r>
              <w:rPr>
                <w:b/>
                <w:bCs/>
              </w:rPr>
              <w:t>=</w:t>
            </w:r>
            <w:r>
              <w:t xml:space="preserve"> nn.HuberLoss(delta</w:t>
            </w:r>
            <w:r>
              <w:rPr>
                <w:b/>
                <w:bCs/>
              </w:rPr>
              <w:t>=</w:t>
            </w:r>
            <w:r>
              <w:t>1.0)</w:t>
            </w:r>
          </w:p>
          <w:p w14:paraId="32207C9C">
            <w:r>
              <w:t xml:space="preserve">    optimizer </w:t>
            </w:r>
            <w:r>
              <w:rPr>
                <w:b/>
                <w:bCs/>
              </w:rPr>
              <w:t>=</w:t>
            </w:r>
            <w:r>
              <w:t xml:space="preserve"> optim.AdamW(model.parameters(), lr</w:t>
            </w:r>
            <w:r>
              <w:rPr>
                <w:b/>
                <w:bCs/>
              </w:rPr>
              <w:t>=</w:t>
            </w:r>
            <w:r>
              <w:t>lr, weight_decay</w:t>
            </w:r>
            <w:r>
              <w:rPr>
                <w:b/>
                <w:bCs/>
              </w:rPr>
              <w:t>=</w:t>
            </w:r>
            <w:r>
              <w:t>1e</w:t>
            </w:r>
            <w:r>
              <w:rPr>
                <w:b/>
                <w:bCs/>
              </w:rPr>
              <w:t>-</w:t>
            </w:r>
            <w:r>
              <w:t>4)</w:t>
            </w:r>
          </w:p>
          <w:p w14:paraId="23593761">
            <w:r>
              <w:t xml:space="preserve">    scheduler </w:t>
            </w:r>
            <w:r>
              <w:rPr>
                <w:b/>
                <w:bCs/>
              </w:rPr>
              <w:t>=</w:t>
            </w:r>
            <w:r>
              <w:t xml:space="preserve"> optim.lr_scheduler.ReduceLROnPlateau(optimizer, mode</w:t>
            </w:r>
            <w:r>
              <w:rPr>
                <w:b/>
                <w:bCs/>
              </w:rPr>
              <w:t>=</w:t>
            </w:r>
            <w:r>
              <w:t>'min', factor</w:t>
            </w:r>
            <w:r>
              <w:rPr>
                <w:b/>
                <w:bCs/>
              </w:rPr>
              <w:t>=</w:t>
            </w:r>
            <w:r>
              <w:t>0.5, patience</w:t>
            </w:r>
            <w:r>
              <w:rPr>
                <w:b/>
                <w:bCs/>
              </w:rPr>
              <w:t>=</w:t>
            </w:r>
            <w:r>
              <w:t>3)</w:t>
            </w:r>
          </w:p>
          <w:p w14:paraId="30AE3B63">
            <w:r>
              <w:t> </w:t>
            </w:r>
          </w:p>
          <w:p w14:paraId="272912D1">
            <w:r>
              <w:t>    # 只有训练集打乱，验证集不打乱</w:t>
            </w:r>
          </w:p>
          <w:p w14:paraId="6DC3AB33">
            <w:r>
              <w:t xml:space="preserve">    train_loader </w:t>
            </w:r>
            <w:r>
              <w:rPr>
                <w:b/>
                <w:bCs/>
              </w:rPr>
              <w:t>=</w:t>
            </w:r>
            <w:r>
              <w:t xml:space="preserve"> DataLoader(TensorDataset(torch.FloatTensor(X_train), torch.FloatTensor(y_train)), batch_size</w:t>
            </w:r>
            <w:r>
              <w:rPr>
                <w:b/>
                <w:bCs/>
              </w:rPr>
              <w:t>=</w:t>
            </w:r>
            <w:r>
              <w:t>64,</w:t>
            </w:r>
          </w:p>
          <w:p w14:paraId="068BA41D">
            <w:r>
              <w:t>                              shuffle</w:t>
            </w:r>
            <w:r>
              <w:rPr>
                <w:b/>
                <w:bCs/>
              </w:rPr>
              <w:t>=</w:t>
            </w:r>
            <w:r>
              <w:t>True)</w:t>
            </w:r>
          </w:p>
          <w:p w14:paraId="3623A542">
            <w:r>
              <w:t xml:space="preserve">    val_loader </w:t>
            </w:r>
            <w:r>
              <w:rPr>
                <w:b/>
                <w:bCs/>
              </w:rPr>
              <w:t>=</w:t>
            </w:r>
            <w:r>
              <w:t xml:space="preserve"> DataLoader(TensorDataset(torch.FloatTensor(X_val), torch.FloatTensor(y_val)), batch_size</w:t>
            </w:r>
            <w:r>
              <w:rPr>
                <w:b/>
                <w:bCs/>
              </w:rPr>
              <w:t>=</w:t>
            </w:r>
            <w:r>
              <w:t>64,</w:t>
            </w:r>
          </w:p>
          <w:p w14:paraId="10879BB6">
            <w:r>
              <w:t>                            shuffle</w:t>
            </w:r>
            <w:r>
              <w:rPr>
                <w:b/>
                <w:bCs/>
              </w:rPr>
              <w:t>=</w:t>
            </w:r>
            <w:r>
              <w:t>False)</w:t>
            </w:r>
          </w:p>
          <w:p w14:paraId="3D6D5A94">
            <w:r>
              <w:t> </w:t>
            </w:r>
          </w:p>
          <w:p w14:paraId="2738A1DB">
            <w:r>
              <w:t xml:space="preserve">    best_val_loss </w:t>
            </w:r>
            <w:r>
              <w:rPr>
                <w:b/>
                <w:bCs/>
              </w:rPr>
              <w:t>=</w:t>
            </w:r>
            <w:r>
              <w:t xml:space="preserve"> float('inf')</w:t>
            </w:r>
          </w:p>
          <w:p w14:paraId="42A609FA">
            <w:r>
              <w:t xml:space="preserve">    counter </w:t>
            </w:r>
            <w:r>
              <w:rPr>
                <w:b/>
                <w:bCs/>
              </w:rPr>
              <w:t>=</w:t>
            </w:r>
            <w:r>
              <w:t xml:space="preserve"> 0</w:t>
            </w:r>
          </w:p>
          <w:p w14:paraId="76D9973B">
            <w:r>
              <w:t> </w:t>
            </w:r>
          </w:p>
          <w:p w14:paraId="148BA35A">
            <w:r>
              <w:t>    </w:t>
            </w:r>
            <w:r>
              <w:rPr>
                <w:b/>
                <w:bCs/>
              </w:rPr>
              <w:t>for</w:t>
            </w:r>
            <w:r>
              <w:t xml:space="preserve"> epoch </w:t>
            </w:r>
            <w:r>
              <w:rPr>
                <w:b/>
                <w:bCs/>
              </w:rPr>
              <w:t>in</w:t>
            </w:r>
            <w:r>
              <w:t xml:space="preserve"> range(epochs):</w:t>
            </w:r>
          </w:p>
          <w:p w14:paraId="4C068358">
            <w:r>
              <w:t>        model.train()</w:t>
            </w:r>
          </w:p>
          <w:p w14:paraId="30E9A408">
            <w:r>
              <w:t xml:space="preserve">        train_loss </w:t>
            </w:r>
            <w:r>
              <w:rPr>
                <w:b/>
                <w:bCs/>
              </w:rPr>
              <w:t>=</w:t>
            </w:r>
            <w:r>
              <w:t xml:space="preserve"> 0</w:t>
            </w:r>
          </w:p>
          <w:p w14:paraId="0E469150">
            <w:r>
              <w:t>        </w:t>
            </w:r>
            <w:r>
              <w:rPr>
                <w:b/>
                <w:bCs/>
              </w:rPr>
              <w:t>for</w:t>
            </w:r>
            <w:r>
              <w:t xml:space="preserve"> bx, by </w:t>
            </w:r>
            <w:r>
              <w:rPr>
                <w:b/>
                <w:bCs/>
              </w:rPr>
              <w:t>in</w:t>
            </w:r>
            <w:r>
              <w:t xml:space="preserve"> train_loader:</w:t>
            </w:r>
          </w:p>
          <w:p w14:paraId="44416BB3">
            <w:r>
              <w:t xml:space="preserve">            bx, by </w:t>
            </w:r>
            <w:r>
              <w:rPr>
                <w:b/>
                <w:bCs/>
              </w:rPr>
              <w:t>=</w:t>
            </w:r>
            <w:r>
              <w:t xml:space="preserve"> bx.to(DEVICE), by.to(DEVICE)</w:t>
            </w:r>
          </w:p>
          <w:p w14:paraId="1CCD905D">
            <w:r>
              <w:t>            optimizer.zero_grad()</w:t>
            </w:r>
          </w:p>
          <w:p w14:paraId="15280D90">
            <w:r>
              <w:t xml:space="preserve">            pred </w:t>
            </w:r>
            <w:r>
              <w:rPr>
                <w:b/>
                <w:bCs/>
              </w:rPr>
              <w:t>=</w:t>
            </w:r>
            <w:r>
              <w:t xml:space="preserve"> model(bx)</w:t>
            </w:r>
          </w:p>
          <w:p w14:paraId="3C9D159E">
            <w:r>
              <w:t xml:space="preserve">            loss </w:t>
            </w:r>
            <w:r>
              <w:rPr>
                <w:b/>
                <w:bCs/>
              </w:rPr>
              <w:t>=</w:t>
            </w:r>
            <w:r>
              <w:t xml:space="preserve"> criterion(pred, by)</w:t>
            </w:r>
          </w:p>
          <w:p w14:paraId="71533319">
            <w:r>
              <w:t>            loss.backward()</w:t>
            </w:r>
          </w:p>
          <w:p w14:paraId="1FDC4B15">
            <w:r>
              <w:t>            torch.nn.utils.clip_grad_norm_(model.parameters(), max_norm</w:t>
            </w:r>
            <w:r>
              <w:rPr>
                <w:b/>
                <w:bCs/>
              </w:rPr>
              <w:t>=</w:t>
            </w:r>
            <w:r>
              <w:t>1.0)</w:t>
            </w:r>
          </w:p>
          <w:p w14:paraId="613927FD">
            <w:r>
              <w:t>            optimizer.step()</w:t>
            </w:r>
          </w:p>
          <w:p w14:paraId="68BFFA10">
            <w:r>
              <w:t xml:space="preserve">            train_loss </w:t>
            </w:r>
            <w:r>
              <w:rPr>
                <w:b/>
                <w:bCs/>
              </w:rPr>
              <w:t>+=</w:t>
            </w:r>
            <w:r>
              <w:t xml:space="preserve"> loss.item()</w:t>
            </w:r>
          </w:p>
          <w:p w14:paraId="27E919E5">
            <w:r>
              <w:t> </w:t>
            </w:r>
          </w:p>
          <w:p w14:paraId="3493371D">
            <w:r>
              <w:t>        model.eval()</w:t>
            </w:r>
          </w:p>
          <w:p w14:paraId="0EB633F9">
            <w:r>
              <w:t xml:space="preserve">        val_loss </w:t>
            </w:r>
            <w:r>
              <w:rPr>
                <w:b/>
                <w:bCs/>
              </w:rPr>
              <w:t>=</w:t>
            </w:r>
            <w:r>
              <w:t xml:space="preserve"> 0</w:t>
            </w:r>
          </w:p>
          <w:p w14:paraId="7EF4822A">
            <w:r>
              <w:t>        with torch.no_grad():</w:t>
            </w:r>
          </w:p>
          <w:p w14:paraId="053273A2">
            <w:r>
              <w:t>            </w:t>
            </w:r>
            <w:r>
              <w:rPr>
                <w:b/>
                <w:bCs/>
              </w:rPr>
              <w:t>for</w:t>
            </w:r>
            <w:r>
              <w:t xml:space="preserve"> bx, by </w:t>
            </w:r>
            <w:r>
              <w:rPr>
                <w:b/>
                <w:bCs/>
              </w:rPr>
              <w:t>in</w:t>
            </w:r>
            <w:r>
              <w:t xml:space="preserve"> val_loader:</w:t>
            </w:r>
          </w:p>
          <w:p w14:paraId="7B8AB064">
            <w:r>
              <w:t xml:space="preserve">                bx, by </w:t>
            </w:r>
            <w:r>
              <w:rPr>
                <w:b/>
                <w:bCs/>
              </w:rPr>
              <w:t>=</w:t>
            </w:r>
            <w:r>
              <w:t xml:space="preserve"> bx.to(DEVICE), by.to(DEVICE)</w:t>
            </w:r>
          </w:p>
          <w:p w14:paraId="129DE26B">
            <w:r>
              <w:t xml:space="preserve">                val_loss </w:t>
            </w:r>
            <w:r>
              <w:rPr>
                <w:b/>
                <w:bCs/>
              </w:rPr>
              <w:t>+=</w:t>
            </w:r>
            <w:r>
              <w:t xml:space="preserve"> criterion(model(bx), by).item()</w:t>
            </w:r>
          </w:p>
          <w:p w14:paraId="4E03E089">
            <w:r>
              <w:t> </w:t>
            </w:r>
          </w:p>
          <w:p w14:paraId="05C9D46B">
            <w:r>
              <w:t xml:space="preserve">        avg_t_loss </w:t>
            </w:r>
            <w:r>
              <w:rPr>
                <w:b/>
                <w:bCs/>
              </w:rPr>
              <w:t>=</w:t>
            </w:r>
            <w:r>
              <w:t xml:space="preserve"> train_loss </w:t>
            </w:r>
            <w:r>
              <w:rPr>
                <w:b/>
                <w:bCs/>
              </w:rPr>
              <w:t>/</w:t>
            </w:r>
            <w:r>
              <w:t xml:space="preserve"> len(train_loader)</w:t>
            </w:r>
          </w:p>
          <w:p w14:paraId="2AE6CEE2">
            <w:r>
              <w:t xml:space="preserve">        avg_v_loss </w:t>
            </w:r>
            <w:r>
              <w:rPr>
                <w:b/>
                <w:bCs/>
              </w:rPr>
              <w:t>=</w:t>
            </w:r>
            <w:r>
              <w:t xml:space="preserve"> val_loss </w:t>
            </w:r>
            <w:r>
              <w:rPr>
                <w:b/>
                <w:bCs/>
              </w:rPr>
              <w:t>/</w:t>
            </w:r>
            <w:r>
              <w:t xml:space="preserve"> len(val_loader)</w:t>
            </w:r>
          </w:p>
          <w:p w14:paraId="739B8EE9">
            <w:r>
              <w:t>        scheduler.step(avg_v_loss)</w:t>
            </w:r>
          </w:p>
          <w:p w14:paraId="31C6868B">
            <w:r>
              <w:t> </w:t>
            </w:r>
          </w:p>
          <w:p w14:paraId="28244CC0">
            <w:r>
              <w:t>        </w:t>
            </w:r>
            <w:r>
              <w:rPr>
                <w:b/>
                <w:bCs/>
              </w:rPr>
              <w:t>if</w:t>
            </w:r>
            <w:r>
              <w:t xml:space="preserve"> avg_v_loss &lt; best_val_loss:</w:t>
            </w:r>
          </w:p>
          <w:p w14:paraId="13A13BD1">
            <w:r>
              <w:t xml:space="preserve">            best_val_loss </w:t>
            </w:r>
            <w:r>
              <w:rPr>
                <w:b/>
                <w:bCs/>
              </w:rPr>
              <w:t>=</w:t>
            </w:r>
            <w:r>
              <w:t xml:space="preserve"> avg_v_loss</w:t>
            </w:r>
          </w:p>
          <w:p w14:paraId="2B808124">
            <w:r>
              <w:t>            torch.save(model.state_dict(), f"models/best_{name}.pth")</w:t>
            </w:r>
          </w:p>
          <w:p w14:paraId="7BE70F1A">
            <w:r>
              <w:t xml:space="preserve">            counter </w:t>
            </w:r>
            <w:r>
              <w:rPr>
                <w:b/>
                <w:bCs/>
              </w:rPr>
              <w:t>=</w:t>
            </w:r>
            <w:r>
              <w:t xml:space="preserve"> 0</w:t>
            </w:r>
          </w:p>
          <w:p w14:paraId="6A3B4E28">
            <w:r>
              <w:t>        </w:t>
            </w:r>
            <w:r>
              <w:rPr>
                <w:b/>
                <w:bCs/>
              </w:rPr>
              <w:t>else</w:t>
            </w:r>
            <w:r>
              <w:t>:</w:t>
            </w:r>
          </w:p>
          <w:p w14:paraId="00323C29">
            <w:r>
              <w:t xml:space="preserve">            counter </w:t>
            </w:r>
            <w:r>
              <w:rPr>
                <w:b/>
                <w:bCs/>
              </w:rPr>
              <w:t>+=</w:t>
            </w:r>
            <w:r>
              <w:t xml:space="preserve"> 1</w:t>
            </w:r>
          </w:p>
          <w:p w14:paraId="223AAC64">
            <w:r>
              <w:t>            </w:t>
            </w:r>
            <w:r>
              <w:rPr>
                <w:b/>
                <w:bCs/>
              </w:rPr>
              <w:t>if</w:t>
            </w:r>
            <w:r>
              <w:t xml:space="preserve"> counter &gt;</w:t>
            </w:r>
            <w:r>
              <w:rPr>
                <w:b/>
                <w:bCs/>
              </w:rPr>
              <w:t>=</w:t>
            </w:r>
            <w:r>
              <w:t xml:space="preserve"> patience:</w:t>
            </w:r>
          </w:p>
          <w:p w14:paraId="3FF43459">
            <w:r>
              <w:t>                print(f"</w:t>
            </w:r>
            <w:r>
              <w:rPr>
                <w:rFonts w:ascii="Segoe UI Emoji" w:hAnsi="Segoe UI Emoji" w:cs="Segoe UI Emoji"/>
              </w:rPr>
              <w:t>✅</w:t>
            </w:r>
            <w:r>
              <w:t xml:space="preserve"> {name} 早停于 Epoch {epoch + 1} (Val Loss: {best_val_loss:.6f})")</w:t>
            </w:r>
          </w:p>
          <w:p w14:paraId="16890F27">
            <w:r>
              <w:t>                </w:t>
            </w:r>
            <w:r>
              <w:rPr>
                <w:b/>
                <w:bCs/>
              </w:rPr>
              <w:t>break</w:t>
            </w:r>
          </w:p>
          <w:p w14:paraId="23171653">
            <w:r>
              <w:t> </w:t>
            </w:r>
          </w:p>
          <w:p w14:paraId="47C028BF">
            <w:r>
              <w:t> </w:t>
            </w:r>
          </w:p>
          <w:p w14:paraId="31E802E0">
            <w:r>
              <w:t>print("\n[5/7] 正在训练全部 5 个模型...")</w:t>
            </w:r>
          </w:p>
          <w:p w14:paraId="2CC31CE6">
            <w:r>
              <w:t># 训练普通模型</w:t>
            </w:r>
          </w:p>
          <w:p w14:paraId="54386F02">
            <w:r>
              <w:rPr>
                <w:b/>
                <w:bCs/>
              </w:rPr>
              <w:t>for</w:t>
            </w:r>
            <w:r>
              <w:t xml:space="preserve"> m, name </w:t>
            </w:r>
            <w:r>
              <w:rPr>
                <w:b/>
                <w:bCs/>
              </w:rPr>
              <w:t>in</w:t>
            </w:r>
            <w:r>
              <w:t xml:space="preserve"> zip([model_rnn, model_lstm, model_gru, model_bigru], ["RNN", "LSTM", "GRU", "BiGRU"]):</w:t>
            </w:r>
          </w:p>
          <w:p w14:paraId="14077632">
            <w:r>
              <w:t>    train_model(m, X_tr_norm, y_tr_norm, X_v_norm, y_v_norm, name, lr</w:t>
            </w:r>
            <w:r>
              <w:rPr>
                <w:b/>
                <w:bCs/>
              </w:rPr>
              <w:t>=</w:t>
            </w:r>
            <w:r>
              <w:t>0.001)</w:t>
            </w:r>
          </w:p>
          <w:p w14:paraId="7D4E272A">
            <w:r>
              <w:t> </w:t>
            </w:r>
          </w:p>
          <w:p w14:paraId="3A416FA4">
            <w:r>
              <w:t># 训练EMD模型</w:t>
            </w:r>
          </w:p>
          <w:p w14:paraId="7B64CA4E">
            <w:r>
              <w:t>train_model(model_emd_bigru, X_tr_emd, y_tr_emd, X_v_emd, y_v_emd, "EMD_BiGRU", lr</w:t>
            </w:r>
            <w:r>
              <w:rPr>
                <w:b/>
                <w:bCs/>
              </w:rPr>
              <w:t>=</w:t>
            </w:r>
            <w:r>
              <w:t>0.001, patience</w:t>
            </w:r>
            <w:r>
              <w:rPr>
                <w:b/>
                <w:bCs/>
              </w:rPr>
              <w:t>=</w:t>
            </w:r>
            <w:r>
              <w:t>10)</w:t>
            </w:r>
          </w:p>
          <w:p w14:paraId="64B20978">
            <w:r>
              <w:t> </w:t>
            </w:r>
          </w:p>
          <w:p w14:paraId="1D22399B">
            <w:r>
              <w:t># ====================== 7. 预测与反归一化评估 ======================</w:t>
            </w:r>
          </w:p>
          <w:p w14:paraId="4508B032">
            <w:r>
              <w:t>print("\n[6/7] 正在进行测试集预测与指标计算...")</w:t>
            </w:r>
          </w:p>
          <w:p w14:paraId="795C538A">
            <w:r>
              <w:t> </w:t>
            </w:r>
          </w:p>
          <w:p w14:paraId="65FDCC1E">
            <w:r>
              <w:t> </w:t>
            </w:r>
          </w:p>
          <w:p w14:paraId="548C85D2">
            <w:r>
              <w:rPr>
                <w:b/>
                <w:bCs/>
              </w:rPr>
              <w:t>def</w:t>
            </w:r>
            <w:r>
              <w:t xml:space="preserve"> predict_and_inverse(model, X_test_data, name):</w:t>
            </w:r>
          </w:p>
          <w:p w14:paraId="2DF6AAD9">
            <w:r>
              <w:t>    model.load_state_dict(torch.load(f"models/best_{name}.pth"))</w:t>
            </w:r>
          </w:p>
          <w:p w14:paraId="6B050D56">
            <w:r>
              <w:t>    model.eval()</w:t>
            </w:r>
          </w:p>
          <w:p w14:paraId="3BDD9986">
            <w:r>
              <w:t>    model.to(DEVICE)</w:t>
            </w:r>
          </w:p>
          <w:p w14:paraId="3F577821">
            <w:r>
              <w:t>    with torch.no_grad():</w:t>
            </w:r>
          </w:p>
          <w:p w14:paraId="19A86AA6">
            <w:r>
              <w:t xml:space="preserve">        X_tensor </w:t>
            </w:r>
            <w:r>
              <w:rPr>
                <w:b/>
                <w:bCs/>
              </w:rPr>
              <w:t>=</w:t>
            </w:r>
            <w:r>
              <w:t xml:space="preserve"> torch.FloatTensor(X_test_data).to(DEVICE)</w:t>
            </w:r>
          </w:p>
          <w:p w14:paraId="6D1021EB">
            <w:r>
              <w:t xml:space="preserve">        pred_scaled </w:t>
            </w:r>
            <w:r>
              <w:rPr>
                <w:b/>
                <w:bCs/>
              </w:rPr>
              <w:t>=</w:t>
            </w:r>
            <w:r>
              <w:t xml:space="preserve"> model(X_tensor).cpu().numpy()</w:t>
            </w:r>
          </w:p>
          <w:p w14:paraId="1EF21661">
            <w:r>
              <w:t>    # 反归一化为真实物理量纲</w:t>
            </w:r>
          </w:p>
          <w:p w14:paraId="48515131">
            <w:r>
              <w:t xml:space="preserve">    pred_real </w:t>
            </w:r>
            <w:r>
              <w:rPr>
                <w:b/>
                <w:bCs/>
              </w:rPr>
              <w:t>=</w:t>
            </w:r>
            <w:r>
              <w:t xml:space="preserve"> scaler_y_norm.inverse_transform(pred_scaled)</w:t>
            </w:r>
          </w:p>
          <w:p w14:paraId="72A4A95A">
            <w:r>
              <w:t>    </w:t>
            </w:r>
            <w:r>
              <w:rPr>
                <w:b/>
                <w:bCs/>
              </w:rPr>
              <w:t>return</w:t>
            </w:r>
            <w:r>
              <w:t xml:space="preserve"> pred_real</w:t>
            </w:r>
          </w:p>
          <w:p w14:paraId="3201D8C2">
            <w:r>
              <w:t> </w:t>
            </w:r>
          </w:p>
          <w:p w14:paraId="0BE55615">
            <w:r>
              <w:t> </w:t>
            </w:r>
          </w:p>
          <w:p w14:paraId="782421AB">
            <w:r>
              <w:t xml:space="preserve">pred_rnn </w:t>
            </w:r>
            <w:r>
              <w:rPr>
                <w:b/>
                <w:bCs/>
              </w:rPr>
              <w:t>=</w:t>
            </w:r>
            <w:r>
              <w:t xml:space="preserve"> predict_and_inverse(model_rnn, X_te_norm, "RNN")</w:t>
            </w:r>
          </w:p>
          <w:p w14:paraId="1D2C863F">
            <w:r>
              <w:t xml:space="preserve">pred_lstm </w:t>
            </w:r>
            <w:r>
              <w:rPr>
                <w:b/>
                <w:bCs/>
              </w:rPr>
              <w:t>=</w:t>
            </w:r>
            <w:r>
              <w:t xml:space="preserve"> predict_and_inverse(model_lstm, X_te_norm, "LSTM")</w:t>
            </w:r>
          </w:p>
          <w:p w14:paraId="5026F2BB">
            <w:r>
              <w:t xml:space="preserve">pred_gru </w:t>
            </w:r>
            <w:r>
              <w:rPr>
                <w:b/>
                <w:bCs/>
              </w:rPr>
              <w:t>=</w:t>
            </w:r>
            <w:r>
              <w:t xml:space="preserve"> predict_and_inverse(model_gru, X_te_norm, "GRU")</w:t>
            </w:r>
          </w:p>
          <w:p w14:paraId="013AD398">
            <w:r>
              <w:t xml:space="preserve">pred_bigru </w:t>
            </w:r>
            <w:r>
              <w:rPr>
                <w:b/>
                <w:bCs/>
              </w:rPr>
              <w:t>=</w:t>
            </w:r>
            <w:r>
              <w:t xml:space="preserve"> predict_and_inverse(model_bigru, X_te_norm, "BiGRU")</w:t>
            </w:r>
          </w:p>
          <w:p w14:paraId="48D411A9">
            <w:r>
              <w:t xml:space="preserve">pred_emd_bigru </w:t>
            </w:r>
            <w:r>
              <w:rPr>
                <w:b/>
                <w:bCs/>
              </w:rPr>
              <w:t>=</w:t>
            </w:r>
            <w:r>
              <w:t xml:space="preserve"> predict_and_inverse(model_emd_bigru, X_te_emd, "EMD_BiGRU")</w:t>
            </w:r>
          </w:p>
          <w:p w14:paraId="0AB65704">
            <w:r>
              <w:t> </w:t>
            </w:r>
          </w:p>
          <w:p w14:paraId="1034F27F">
            <w:r>
              <w:t># 真实的测试集目标值反归一化</w:t>
            </w:r>
          </w:p>
          <w:p w14:paraId="5A47B4E6">
            <w:r>
              <w:t xml:space="preserve">y_true_real </w:t>
            </w:r>
            <w:r>
              <w:rPr>
                <w:b/>
                <w:bCs/>
              </w:rPr>
              <w:t>=</w:t>
            </w:r>
            <w:r>
              <w:t xml:space="preserve"> scaler_y_norm.inverse_transform(y_te_norm)</w:t>
            </w:r>
          </w:p>
          <w:p w14:paraId="0BF3AF54">
            <w:r>
              <w:t> </w:t>
            </w:r>
          </w:p>
          <w:p w14:paraId="1E99DFD7">
            <w:r>
              <w:t> </w:t>
            </w:r>
          </w:p>
          <w:p w14:paraId="102D0909">
            <w:r>
              <w:rPr>
                <w:b/>
                <w:bCs/>
              </w:rPr>
              <w:t>def</w:t>
            </w:r>
            <w:r>
              <w:t xml:space="preserve"> safe_mape(y_true, y_pred):</w:t>
            </w:r>
          </w:p>
          <w:p w14:paraId="2AC04E26">
            <w:r>
              <w:t>    """安全MAPE：忽略真实值绝对值接近0的点，防止指标爆炸"""</w:t>
            </w:r>
          </w:p>
          <w:p w14:paraId="2E82E445">
            <w:r>
              <w:t xml:space="preserve">    mask </w:t>
            </w:r>
            <w:r>
              <w:rPr>
                <w:b/>
                <w:bCs/>
              </w:rPr>
              <w:t>=</w:t>
            </w:r>
            <w:r>
              <w:t xml:space="preserve"> np.abs(y_true) &gt; 0.5</w:t>
            </w:r>
          </w:p>
          <w:p w14:paraId="6E7BE416">
            <w:r>
              <w:t>    </w:t>
            </w:r>
            <w:r>
              <w:rPr>
                <w:b/>
                <w:bCs/>
              </w:rPr>
              <w:t>if</w:t>
            </w:r>
            <w:r>
              <w:t xml:space="preserve"> np.sum(mask) </w:t>
            </w:r>
            <w:r>
              <w:rPr>
                <w:b/>
                <w:bCs/>
              </w:rPr>
              <w:t>==</w:t>
            </w:r>
            <w:r>
              <w:t xml:space="preserve"> 0: </w:t>
            </w:r>
            <w:r>
              <w:rPr>
                <w:b/>
                <w:bCs/>
              </w:rPr>
              <w:t>return</w:t>
            </w:r>
            <w:r>
              <w:t xml:space="preserve"> 0.0</w:t>
            </w:r>
          </w:p>
          <w:p w14:paraId="21EA029A">
            <w:r>
              <w:t>    </w:t>
            </w:r>
            <w:r>
              <w:rPr>
                <w:b/>
                <w:bCs/>
              </w:rPr>
              <w:t>return</w:t>
            </w:r>
            <w:r>
              <w:t xml:space="preserve"> np.mean(np.abs((y_true[mask] </w:t>
            </w:r>
            <w:r>
              <w:rPr>
                <w:b/>
                <w:bCs/>
              </w:rPr>
              <w:t>-</w:t>
            </w:r>
            <w:r>
              <w:t xml:space="preserve"> y_pred[mask]) </w:t>
            </w:r>
            <w:r>
              <w:rPr>
                <w:b/>
                <w:bCs/>
              </w:rPr>
              <w:t>/</w:t>
            </w:r>
            <w:r>
              <w:t xml:space="preserve"> y_true[mask])) </w:t>
            </w:r>
            <w:r>
              <w:rPr>
                <w:b/>
                <w:bCs/>
              </w:rPr>
              <w:t>*</w:t>
            </w:r>
            <w:r>
              <w:t xml:space="preserve"> 100</w:t>
            </w:r>
          </w:p>
          <w:p w14:paraId="297282EC">
            <w:r>
              <w:t> </w:t>
            </w:r>
          </w:p>
          <w:p w14:paraId="29155B52">
            <w:r>
              <w:t> </w:t>
            </w:r>
          </w:p>
          <w:p w14:paraId="335D2C7C">
            <w:r>
              <w:rPr>
                <w:b/>
                <w:bCs/>
              </w:rPr>
              <w:t>def</w:t>
            </w:r>
            <w:r>
              <w:t xml:space="preserve"> calc_metrics(y_true, y_pred):</w:t>
            </w:r>
          </w:p>
          <w:p w14:paraId="188066C4">
            <w:r>
              <w:t xml:space="preserve">    yt_flat, yp_flat </w:t>
            </w:r>
            <w:r>
              <w:rPr>
                <w:b/>
                <w:bCs/>
              </w:rPr>
              <w:t>=</w:t>
            </w:r>
            <w:r>
              <w:t xml:space="preserve"> y_true.flatten(), y_pred.flatten()</w:t>
            </w:r>
          </w:p>
          <w:p w14:paraId="10F33F41">
            <w:r>
              <w:t xml:space="preserve">    rmse </w:t>
            </w:r>
            <w:r>
              <w:rPr>
                <w:b/>
                <w:bCs/>
              </w:rPr>
              <w:t>=</w:t>
            </w:r>
            <w:r>
              <w:t xml:space="preserve"> np.sqrt(mean_squared_error(yt_flat, yp_flat))</w:t>
            </w:r>
          </w:p>
          <w:p w14:paraId="5ECE501E">
            <w:r>
              <w:t xml:space="preserve">    mape </w:t>
            </w:r>
            <w:r>
              <w:rPr>
                <w:b/>
                <w:bCs/>
              </w:rPr>
              <w:t>=</w:t>
            </w:r>
            <w:r>
              <w:t xml:space="preserve"> safe_mape(yt_flat, yp_flat)</w:t>
            </w:r>
          </w:p>
          <w:p w14:paraId="2BE46EE2">
            <w:r>
              <w:t xml:space="preserve">    r2 </w:t>
            </w:r>
            <w:r>
              <w:rPr>
                <w:b/>
                <w:bCs/>
              </w:rPr>
              <w:t>=</w:t>
            </w:r>
            <w:r>
              <w:t xml:space="preserve"> r2_score(yt_flat, yp_flat)</w:t>
            </w:r>
          </w:p>
          <w:p w14:paraId="757EA1B9">
            <w:r>
              <w:t>    </w:t>
            </w:r>
            <w:r>
              <w:rPr>
                <w:b/>
                <w:bCs/>
              </w:rPr>
              <w:t>return</w:t>
            </w:r>
            <w:r>
              <w:t xml:space="preserve"> rmse, mape, r2</w:t>
            </w:r>
          </w:p>
          <w:p w14:paraId="160F3D4E">
            <w:r>
              <w:t> </w:t>
            </w:r>
          </w:p>
          <w:p w14:paraId="61AF9FFE">
            <w:r>
              <w:t> </w:t>
            </w:r>
          </w:p>
          <w:p w14:paraId="2999B821">
            <w:r>
              <w:t xml:space="preserve">results </w:t>
            </w:r>
            <w:r>
              <w:rPr>
                <w:b/>
                <w:bCs/>
              </w:rPr>
              <w:t>=</w:t>
            </w:r>
            <w:r>
              <w:t xml:space="preserve"> {</w:t>
            </w:r>
          </w:p>
          <w:p w14:paraId="09399033">
            <w:r>
              <w:t>    "RNN": calc_metrics(y_true_real, pred_rnn),</w:t>
            </w:r>
          </w:p>
          <w:p w14:paraId="005DAF93">
            <w:r>
              <w:t>    "LSTM": calc_metrics(y_true_real, pred_lstm),</w:t>
            </w:r>
          </w:p>
          <w:p w14:paraId="252552FA">
            <w:r>
              <w:t>    "GRU": calc_metrics(y_true_real, pred_gru),</w:t>
            </w:r>
          </w:p>
          <w:p w14:paraId="23ECF99F">
            <w:r>
              <w:t>    "BiGRU": calc_metrics(y_true_real, pred_bigru),</w:t>
            </w:r>
          </w:p>
          <w:p w14:paraId="5530FE7C">
            <w:r>
              <w:t>    "EMD-BiGRU": calc_metrics(y_true_real, pred_emd_bigru)</w:t>
            </w:r>
          </w:p>
          <w:p w14:paraId="539FBDF4">
            <w:r>
              <w:t>}</w:t>
            </w:r>
          </w:p>
          <w:p w14:paraId="32470A7D">
            <w:r>
              <w:t> </w:t>
            </w:r>
          </w:p>
          <w:p w14:paraId="6A6A36DF">
            <w:r>
              <w:t># ====================== 8. 绘制 5 张高清图表并保存 ======================</w:t>
            </w:r>
          </w:p>
          <w:p w14:paraId="07C80492">
            <w:r>
              <w:t>print("\n[7/7] 正在生成高清论文图表...")</w:t>
            </w:r>
          </w:p>
          <w:p w14:paraId="1F641CAC">
            <w:r>
              <w:t xml:space="preserve">model_names </w:t>
            </w:r>
            <w:r>
              <w:rPr>
                <w:b/>
                <w:bCs/>
              </w:rPr>
              <w:t>=</w:t>
            </w:r>
            <w:r>
              <w:t xml:space="preserve"> list(results.keys())</w:t>
            </w:r>
          </w:p>
          <w:p w14:paraId="5EACBED6">
            <w:r>
              <w:t xml:space="preserve">rmses </w:t>
            </w:r>
            <w:r>
              <w:rPr>
                <w:b/>
                <w:bCs/>
              </w:rPr>
              <w:t>=</w:t>
            </w:r>
            <w:r>
              <w:t xml:space="preserve"> [results[m][0] </w:t>
            </w:r>
            <w:r>
              <w:rPr>
                <w:b/>
                <w:bCs/>
              </w:rPr>
              <w:t>for</w:t>
            </w:r>
            <w:r>
              <w:t xml:space="preserve"> m </w:t>
            </w:r>
            <w:r>
              <w:rPr>
                <w:b/>
                <w:bCs/>
              </w:rPr>
              <w:t>in</w:t>
            </w:r>
            <w:r>
              <w:t xml:space="preserve"> model_names]</w:t>
            </w:r>
          </w:p>
          <w:p w14:paraId="2421F51B">
            <w:r>
              <w:t xml:space="preserve">mapes </w:t>
            </w:r>
            <w:r>
              <w:rPr>
                <w:b/>
                <w:bCs/>
              </w:rPr>
              <w:t>=</w:t>
            </w:r>
            <w:r>
              <w:t xml:space="preserve"> [results[m][1] </w:t>
            </w:r>
            <w:r>
              <w:rPr>
                <w:b/>
                <w:bCs/>
              </w:rPr>
              <w:t>for</w:t>
            </w:r>
            <w:r>
              <w:t xml:space="preserve"> m </w:t>
            </w:r>
            <w:r>
              <w:rPr>
                <w:b/>
                <w:bCs/>
              </w:rPr>
              <w:t>in</w:t>
            </w:r>
            <w:r>
              <w:t xml:space="preserve"> model_names]</w:t>
            </w:r>
          </w:p>
          <w:p w14:paraId="45C4CCB9">
            <w:r>
              <w:t xml:space="preserve">r2s </w:t>
            </w:r>
            <w:r>
              <w:rPr>
                <w:b/>
                <w:bCs/>
              </w:rPr>
              <w:t>=</w:t>
            </w:r>
            <w:r>
              <w:t xml:space="preserve"> [results[m][2] </w:t>
            </w:r>
            <w:r>
              <w:rPr>
                <w:b/>
                <w:bCs/>
              </w:rPr>
              <w:t>for</w:t>
            </w:r>
            <w:r>
              <w:t xml:space="preserve"> m </w:t>
            </w:r>
            <w:r>
              <w:rPr>
                <w:b/>
                <w:bCs/>
              </w:rPr>
              <w:t>in</w:t>
            </w:r>
            <w:r>
              <w:t xml:space="preserve"> model_names]</w:t>
            </w:r>
          </w:p>
          <w:p w14:paraId="29EEACBA">
            <w:r>
              <w:t> </w:t>
            </w:r>
          </w:p>
          <w:p w14:paraId="4465150A">
            <w:r>
              <w:t xml:space="preserve">PLOT_STEPS </w:t>
            </w:r>
            <w:r>
              <w:rPr>
                <w:b/>
                <w:bCs/>
              </w:rPr>
              <w:t>=</w:t>
            </w:r>
            <w:r>
              <w:t xml:space="preserve"> 288  # 画前多少个样本点</w:t>
            </w:r>
          </w:p>
          <w:p w14:paraId="74E506AF">
            <w:r>
              <w:t> </w:t>
            </w:r>
          </w:p>
          <w:p w14:paraId="113E508D">
            <w:r>
              <w:t># 1. 预测曲线对比图</w:t>
            </w:r>
          </w:p>
          <w:p w14:paraId="1EA4F722">
            <w:r>
              <w:t>plt.figure(figsize</w:t>
            </w:r>
            <w:r>
              <w:rPr>
                <w:b/>
                <w:bCs/>
              </w:rPr>
              <w:t>=</w:t>
            </w:r>
            <w:r>
              <w:t>(15, 6))</w:t>
            </w:r>
          </w:p>
          <w:p w14:paraId="39A998E3">
            <w:r>
              <w:t>plt.plot(y_true_real[:PLOT_STEPS, 0], label</w:t>
            </w:r>
            <w:r>
              <w:rPr>
                <w:b/>
                <w:bCs/>
              </w:rPr>
              <w:t>=</w:t>
            </w:r>
            <w:r>
              <w:t>'真实功率', lw</w:t>
            </w:r>
            <w:r>
              <w:rPr>
                <w:b/>
                <w:bCs/>
              </w:rPr>
              <w:t>=</w:t>
            </w:r>
            <w:r>
              <w:t>2, c</w:t>
            </w:r>
            <w:r>
              <w:rPr>
                <w:b/>
                <w:bCs/>
              </w:rPr>
              <w:t>=</w:t>
            </w:r>
            <w:r>
              <w:t>'#222222')</w:t>
            </w:r>
          </w:p>
          <w:p w14:paraId="3A5B0585">
            <w:r>
              <w:t>plt.plot(pred_rnn[:PLOT_STEPS, 0], label</w:t>
            </w:r>
            <w:r>
              <w:rPr>
                <w:b/>
                <w:bCs/>
              </w:rPr>
              <w:t>=</w:t>
            </w:r>
            <w:r>
              <w:t>'RNN', alpha</w:t>
            </w:r>
            <w:r>
              <w:rPr>
                <w:b/>
                <w:bCs/>
              </w:rPr>
              <w:t>=</w:t>
            </w:r>
            <w:r>
              <w:t>0.6, ls</w:t>
            </w:r>
            <w:r>
              <w:rPr>
                <w:b/>
                <w:bCs/>
              </w:rPr>
              <w:t>=</w:t>
            </w:r>
            <w:r>
              <w:t>'--')</w:t>
            </w:r>
          </w:p>
          <w:p w14:paraId="50EF9CFA">
            <w:r>
              <w:t>plt.plot(pred_lstm[:PLOT_STEPS, 0], label</w:t>
            </w:r>
            <w:r>
              <w:rPr>
                <w:b/>
                <w:bCs/>
              </w:rPr>
              <w:t>=</w:t>
            </w:r>
            <w:r>
              <w:t>'LSTM', alpha</w:t>
            </w:r>
            <w:r>
              <w:rPr>
                <w:b/>
                <w:bCs/>
              </w:rPr>
              <w:t>=</w:t>
            </w:r>
            <w:r>
              <w:t>0.6, ls</w:t>
            </w:r>
            <w:r>
              <w:rPr>
                <w:b/>
                <w:bCs/>
              </w:rPr>
              <w:t>=</w:t>
            </w:r>
            <w:r>
              <w:t>'-.')</w:t>
            </w:r>
          </w:p>
          <w:p w14:paraId="1365FE9C">
            <w:r>
              <w:t>plt.plot(pred_gru[:PLOT_STEPS, 0], label</w:t>
            </w:r>
            <w:r>
              <w:rPr>
                <w:b/>
                <w:bCs/>
              </w:rPr>
              <w:t>=</w:t>
            </w:r>
            <w:r>
              <w:t>'GRU', alpha</w:t>
            </w:r>
            <w:r>
              <w:rPr>
                <w:b/>
                <w:bCs/>
              </w:rPr>
              <w:t>=</w:t>
            </w:r>
            <w:r>
              <w:t>0.6, ls</w:t>
            </w:r>
            <w:r>
              <w:rPr>
                <w:b/>
                <w:bCs/>
              </w:rPr>
              <w:t>=</w:t>
            </w:r>
            <w:r>
              <w:t>':')</w:t>
            </w:r>
          </w:p>
          <w:p w14:paraId="4AE56DB4">
            <w:r>
              <w:t>plt.plot(pred_bigru[:PLOT_STEPS, 0], label</w:t>
            </w:r>
            <w:r>
              <w:rPr>
                <w:b/>
                <w:bCs/>
              </w:rPr>
              <w:t>=</w:t>
            </w:r>
            <w:r>
              <w:t>'BiGRU', alpha</w:t>
            </w:r>
            <w:r>
              <w:rPr>
                <w:b/>
                <w:bCs/>
              </w:rPr>
              <w:t>=</w:t>
            </w:r>
            <w:r>
              <w:t>0.6)</w:t>
            </w:r>
          </w:p>
          <w:p w14:paraId="5EAE73B9">
            <w:r>
              <w:t>plt.plot(pred_emd_bigru[:PLOT_STEPS, 0], label</w:t>
            </w:r>
            <w:r>
              <w:rPr>
                <w:b/>
                <w:bCs/>
              </w:rPr>
              <w:t>=</w:t>
            </w:r>
            <w:r>
              <w:t>'EMD-BiGRU (本文方法)', lw</w:t>
            </w:r>
            <w:r>
              <w:rPr>
                <w:b/>
                <w:bCs/>
              </w:rPr>
              <w:t>=</w:t>
            </w:r>
            <w:r>
              <w:t>3, c</w:t>
            </w:r>
            <w:r>
              <w:rPr>
                <w:b/>
                <w:bCs/>
              </w:rPr>
              <w:t>=</w:t>
            </w:r>
            <w:r>
              <w:t>'#E63946')</w:t>
            </w:r>
          </w:p>
          <w:p w14:paraId="659A582C">
            <w:r>
              <w:t>plt.title('测试集光伏功率多模型预测对比 (真实量纲)', fontsize</w:t>
            </w:r>
            <w:r>
              <w:rPr>
                <w:b/>
                <w:bCs/>
              </w:rPr>
              <w:t>=</w:t>
            </w:r>
            <w:r>
              <w:t>14)</w:t>
            </w:r>
          </w:p>
          <w:p w14:paraId="6D357343">
            <w:r>
              <w:t>plt.xlabel('时间步', fontsize</w:t>
            </w:r>
            <w:r>
              <w:rPr>
                <w:b/>
                <w:bCs/>
              </w:rPr>
              <w:t>=</w:t>
            </w:r>
            <w:r>
              <w:t>12)</w:t>
            </w:r>
          </w:p>
          <w:p w14:paraId="3693C508">
            <w:r>
              <w:t>plt.ylabel('实际功率 (kW/MW)', fontsize</w:t>
            </w:r>
            <w:r>
              <w:rPr>
                <w:b/>
                <w:bCs/>
              </w:rPr>
              <w:t>=</w:t>
            </w:r>
            <w:r>
              <w:t>12)</w:t>
            </w:r>
          </w:p>
          <w:p w14:paraId="5DFA88C4">
            <w:r>
              <w:t>plt.legend(fontsize</w:t>
            </w:r>
            <w:r>
              <w:rPr>
                <w:b/>
                <w:bCs/>
              </w:rPr>
              <w:t>=</w:t>
            </w:r>
            <w:r>
              <w:t>10, loc</w:t>
            </w:r>
            <w:r>
              <w:rPr>
                <w:b/>
                <w:bCs/>
              </w:rPr>
              <w:t>=</w:t>
            </w:r>
            <w:r>
              <w:t>'best')</w:t>
            </w:r>
          </w:p>
          <w:p w14:paraId="6F5D9E44">
            <w:r>
              <w:t>plt.grid(alpha</w:t>
            </w:r>
            <w:r>
              <w:rPr>
                <w:b/>
                <w:bCs/>
              </w:rPr>
              <w:t>=</w:t>
            </w:r>
            <w:r>
              <w:t>0.3)</w:t>
            </w:r>
          </w:p>
          <w:p w14:paraId="758D9973">
            <w:r>
              <w:t>plt.tight_layout()</w:t>
            </w:r>
          </w:p>
          <w:p w14:paraId="5444CFA1">
            <w:r>
              <w:t>plt.savefig('1_预测曲线多模型对比.png', dpi</w:t>
            </w:r>
            <w:r>
              <w:rPr>
                <w:b/>
                <w:bCs/>
              </w:rPr>
              <w:t>=</w:t>
            </w:r>
            <w:r>
              <w:t>300)</w:t>
            </w:r>
          </w:p>
          <w:p w14:paraId="6EDE4141">
            <w:r>
              <w:t>plt.close()</w:t>
            </w:r>
          </w:p>
          <w:p w14:paraId="5F7A5EC9">
            <w:r>
              <w:t> </w:t>
            </w:r>
          </w:p>
          <w:p w14:paraId="74932EBE">
            <w:r>
              <w:t> </w:t>
            </w:r>
          </w:p>
          <w:p w14:paraId="4D75142D">
            <w:r>
              <w:t># 通用画柱状图函数</w:t>
            </w:r>
          </w:p>
          <w:p w14:paraId="1F93E495">
            <w:r>
              <w:rPr>
                <w:b/>
                <w:bCs/>
              </w:rPr>
              <w:t>def</w:t>
            </w:r>
            <w:r>
              <w:t xml:space="preserve"> plot_bar(names, values, title, ylabel, filename, is_r2</w:t>
            </w:r>
            <w:r>
              <w:rPr>
                <w:b/>
                <w:bCs/>
              </w:rPr>
              <w:t>=</w:t>
            </w:r>
            <w:r>
              <w:t>False):</w:t>
            </w:r>
          </w:p>
          <w:p w14:paraId="07B4E0A1">
            <w:r>
              <w:t>    plt.figure(figsize</w:t>
            </w:r>
            <w:r>
              <w:rPr>
                <w:b/>
                <w:bCs/>
              </w:rPr>
              <w:t>=</w:t>
            </w:r>
            <w:r>
              <w:t>(10, 5))</w:t>
            </w:r>
          </w:p>
          <w:p w14:paraId="411A3251">
            <w:r>
              <w:t xml:space="preserve">    colors </w:t>
            </w:r>
            <w:r>
              <w:rPr>
                <w:b/>
                <w:bCs/>
              </w:rPr>
              <w:t>=</w:t>
            </w:r>
            <w:r>
              <w:t xml:space="preserve"> ['#8D99AE'] </w:t>
            </w:r>
            <w:r>
              <w:rPr>
                <w:b/>
                <w:bCs/>
              </w:rPr>
              <w:t>*</w:t>
            </w:r>
            <w:r>
              <w:t xml:space="preserve"> 4 </w:t>
            </w:r>
            <w:r>
              <w:rPr>
                <w:b/>
                <w:bCs/>
              </w:rPr>
              <w:t>+</w:t>
            </w:r>
            <w:r>
              <w:t xml:space="preserve"> ['#E63946']</w:t>
            </w:r>
          </w:p>
          <w:p w14:paraId="25091F40">
            <w:r>
              <w:t xml:space="preserve">    bars </w:t>
            </w:r>
            <w:r>
              <w:rPr>
                <w:b/>
                <w:bCs/>
              </w:rPr>
              <w:t>=</w:t>
            </w:r>
            <w:r>
              <w:t xml:space="preserve"> plt.bar(names, values, color</w:t>
            </w:r>
            <w:r>
              <w:rPr>
                <w:b/>
                <w:bCs/>
              </w:rPr>
              <w:t>=</w:t>
            </w:r>
            <w:r>
              <w:t>colors, width</w:t>
            </w:r>
            <w:r>
              <w:rPr>
                <w:b/>
                <w:bCs/>
              </w:rPr>
              <w:t>=</w:t>
            </w:r>
            <w:r>
              <w:t>0.5)</w:t>
            </w:r>
          </w:p>
          <w:p w14:paraId="6A009B36">
            <w:r>
              <w:t>    </w:t>
            </w:r>
            <w:r>
              <w:rPr>
                <w:b/>
                <w:bCs/>
              </w:rPr>
              <w:t>for</w:t>
            </w:r>
            <w:r>
              <w:t xml:space="preserve"> bar, v </w:t>
            </w:r>
            <w:r>
              <w:rPr>
                <w:b/>
                <w:bCs/>
              </w:rPr>
              <w:t>in</w:t>
            </w:r>
            <w:r>
              <w:t xml:space="preserve"> zip(bars, values):</w:t>
            </w:r>
          </w:p>
          <w:p w14:paraId="344F52F7">
            <w:r>
              <w:t xml:space="preserve">        offset </w:t>
            </w:r>
            <w:r>
              <w:rPr>
                <w:b/>
                <w:bCs/>
              </w:rPr>
              <w:t>=</w:t>
            </w:r>
            <w:r>
              <w:t xml:space="preserve"> 0.01 </w:t>
            </w:r>
            <w:r>
              <w:rPr>
                <w:b/>
                <w:bCs/>
              </w:rPr>
              <w:t>if</w:t>
            </w:r>
            <w:r>
              <w:t xml:space="preserve"> is_r2 </w:t>
            </w:r>
            <w:r>
              <w:rPr>
                <w:b/>
                <w:bCs/>
              </w:rPr>
              <w:t>else</w:t>
            </w:r>
            <w:r>
              <w:t xml:space="preserve"> v </w:t>
            </w:r>
            <w:r>
              <w:rPr>
                <w:b/>
                <w:bCs/>
              </w:rPr>
              <w:t>*</w:t>
            </w:r>
            <w:r>
              <w:t xml:space="preserve"> 0.02</w:t>
            </w:r>
          </w:p>
          <w:p w14:paraId="622E9A3B">
            <w:r>
              <w:t xml:space="preserve">        plt.text(bar.get_x() </w:t>
            </w:r>
            <w:r>
              <w:rPr>
                <w:b/>
                <w:bCs/>
              </w:rPr>
              <w:t>+</w:t>
            </w:r>
            <w:r>
              <w:t xml:space="preserve"> bar.get_width() </w:t>
            </w:r>
            <w:r>
              <w:rPr>
                <w:b/>
                <w:bCs/>
              </w:rPr>
              <w:t>/</w:t>
            </w:r>
            <w:r>
              <w:t xml:space="preserve"> 2, v </w:t>
            </w:r>
            <w:r>
              <w:rPr>
                <w:b/>
                <w:bCs/>
              </w:rPr>
              <w:t>+</w:t>
            </w:r>
            <w:r>
              <w:t xml:space="preserve"> offset, f'{v:.4f}', ha</w:t>
            </w:r>
            <w:r>
              <w:rPr>
                <w:b/>
                <w:bCs/>
              </w:rPr>
              <w:t>=</w:t>
            </w:r>
            <w:r>
              <w:t>'center', va</w:t>
            </w:r>
            <w:r>
              <w:rPr>
                <w:b/>
                <w:bCs/>
              </w:rPr>
              <w:t>=</w:t>
            </w:r>
            <w:r>
              <w:t>'bottom', fontsize</w:t>
            </w:r>
            <w:r>
              <w:rPr>
                <w:b/>
                <w:bCs/>
              </w:rPr>
              <w:t>=</w:t>
            </w:r>
            <w:r>
              <w:t>11)</w:t>
            </w:r>
          </w:p>
          <w:p w14:paraId="30DFB4BB">
            <w:r>
              <w:t>    plt.title(title, fontsize</w:t>
            </w:r>
            <w:r>
              <w:rPr>
                <w:b/>
                <w:bCs/>
              </w:rPr>
              <w:t>=</w:t>
            </w:r>
            <w:r>
              <w:t>14)</w:t>
            </w:r>
          </w:p>
          <w:p w14:paraId="112547F9">
            <w:r>
              <w:t>    plt.ylabel(ylabel, fontsize</w:t>
            </w:r>
            <w:r>
              <w:rPr>
                <w:b/>
                <w:bCs/>
              </w:rPr>
              <w:t>=</w:t>
            </w:r>
            <w:r>
              <w:t>12)</w:t>
            </w:r>
          </w:p>
          <w:p w14:paraId="5E46CD5C">
            <w:r>
              <w:t xml:space="preserve">    plt.ylim(0, max(values) </w:t>
            </w:r>
            <w:r>
              <w:rPr>
                <w:b/>
                <w:bCs/>
              </w:rPr>
              <w:t>*</w:t>
            </w:r>
            <w:r>
              <w:t xml:space="preserve"> 1.2 </w:t>
            </w:r>
            <w:r>
              <w:rPr>
                <w:b/>
                <w:bCs/>
              </w:rPr>
              <w:t>if</w:t>
            </w:r>
            <w:r>
              <w:t xml:space="preserve"> </w:t>
            </w:r>
            <w:r>
              <w:rPr>
                <w:b/>
                <w:bCs/>
              </w:rPr>
              <w:t>not</w:t>
            </w:r>
            <w:r>
              <w:t xml:space="preserve"> is_r2 </w:t>
            </w:r>
            <w:r>
              <w:rPr>
                <w:b/>
                <w:bCs/>
              </w:rPr>
              <w:t>else</w:t>
            </w:r>
            <w:r>
              <w:t xml:space="preserve"> 1.1)</w:t>
            </w:r>
          </w:p>
          <w:p w14:paraId="5D411B36">
            <w:r>
              <w:t>    plt.tight_layout()</w:t>
            </w:r>
          </w:p>
          <w:p w14:paraId="25BDC9D3">
            <w:r>
              <w:t>    plt.savefig(filename, dpi</w:t>
            </w:r>
            <w:r>
              <w:rPr>
                <w:b/>
                <w:bCs/>
              </w:rPr>
              <w:t>=</w:t>
            </w:r>
            <w:r>
              <w:t>300)</w:t>
            </w:r>
          </w:p>
          <w:p w14:paraId="7CF46A02">
            <w:r>
              <w:t>    plt.close()</w:t>
            </w:r>
          </w:p>
          <w:p w14:paraId="4793BE12">
            <w:r>
              <w:t> </w:t>
            </w:r>
          </w:p>
          <w:p w14:paraId="09EF8F62">
            <w:r>
              <w:t> </w:t>
            </w:r>
          </w:p>
          <w:p w14:paraId="465C6A15">
            <w:r>
              <w:t># 2, 3, 4. 误差柱状图</w:t>
            </w:r>
          </w:p>
          <w:p w14:paraId="625E8C68">
            <w:r>
              <w:t>plot_bar(model_names, rmses, '各模型 RMSE 对比', 'RMSE', '2_RMSE对比.png')</w:t>
            </w:r>
          </w:p>
          <w:p w14:paraId="603D5762">
            <w:r>
              <w:t>plot_bar(model_names, mapes, '各模型 MAPE 对比 (%)', 'MAPE (%)', '3_MAPE对比.png')</w:t>
            </w:r>
          </w:p>
          <w:p w14:paraId="2C4E3022">
            <w:r>
              <w:t>plot_bar(model_names, r2s, r'各模型 $R^2$ 对比', r'$R^2$', '4_R2对比.png', is_r2</w:t>
            </w:r>
            <w:r>
              <w:rPr>
                <w:b/>
                <w:bCs/>
              </w:rPr>
              <w:t>=</w:t>
            </w:r>
            <w:r>
              <w:t>True)</w:t>
            </w:r>
          </w:p>
          <w:p w14:paraId="4E99408C">
            <w:r>
              <w:t> </w:t>
            </w:r>
          </w:p>
          <w:p w14:paraId="684E1D8A">
            <w:r>
              <w:t># 5. EMD 分解图</w:t>
            </w:r>
          </w:p>
          <w:p w14:paraId="17D01971">
            <w:r>
              <w:t>plt.figure(figsize</w:t>
            </w:r>
            <w:r>
              <w:rPr>
                <w:b/>
                <w:bCs/>
              </w:rPr>
              <w:t>=</w:t>
            </w:r>
            <w:r>
              <w:t>(12, 8))</w:t>
            </w:r>
          </w:p>
          <w:p w14:paraId="256CC384">
            <w:r>
              <w:rPr>
                <w:b/>
                <w:bCs/>
              </w:rPr>
              <w:t>for</w:t>
            </w:r>
            <w:r>
              <w:t xml:space="preserve"> i </w:t>
            </w:r>
            <w:r>
              <w:rPr>
                <w:b/>
                <w:bCs/>
              </w:rPr>
              <w:t>in</w:t>
            </w:r>
            <w:r>
              <w:t xml:space="preserve"> range(4):</w:t>
            </w:r>
          </w:p>
          <w:p w14:paraId="58957306">
            <w:r>
              <w:t xml:space="preserve">    plt.subplot(4, 1, i </w:t>
            </w:r>
            <w:r>
              <w:rPr>
                <w:b/>
                <w:bCs/>
              </w:rPr>
              <w:t>+</w:t>
            </w:r>
            <w:r>
              <w:t xml:space="preserve"> 1)</w:t>
            </w:r>
          </w:p>
          <w:p w14:paraId="786A7F5F">
            <w:r>
              <w:t>    plt.plot(imfs_all[:1000, i], c</w:t>
            </w:r>
            <w:r>
              <w:rPr>
                <w:b/>
                <w:bCs/>
              </w:rPr>
              <w:t>=</w:t>
            </w:r>
            <w:r>
              <w:t>'#2A9D8F')  # 画前1000个点展示周期</w:t>
            </w:r>
          </w:p>
          <w:p w14:paraId="28A569AE">
            <w:r>
              <w:t>    plt.title(f'IMF {i + 1}', loc</w:t>
            </w:r>
            <w:r>
              <w:rPr>
                <w:b/>
                <w:bCs/>
              </w:rPr>
              <w:t>=</w:t>
            </w:r>
            <w:r>
              <w:t>'right')</w:t>
            </w:r>
          </w:p>
          <w:p w14:paraId="6CD40FF3">
            <w:r>
              <w:t>    plt.grid(alpha</w:t>
            </w:r>
            <w:r>
              <w:rPr>
                <w:b/>
                <w:bCs/>
              </w:rPr>
              <w:t>=</w:t>
            </w:r>
            <w:r>
              <w:t>0.3)</w:t>
            </w:r>
          </w:p>
          <w:p w14:paraId="1E74D205">
            <w:r>
              <w:t>plt.suptitle('功率序列 EMD 经验模态分解图', fontsize</w:t>
            </w:r>
            <w:r>
              <w:rPr>
                <w:b/>
                <w:bCs/>
              </w:rPr>
              <w:t>=</w:t>
            </w:r>
            <w:r>
              <w:t>15)</w:t>
            </w:r>
          </w:p>
          <w:p w14:paraId="02A9BD4C">
            <w:r>
              <w:t>plt.tight_layout()</w:t>
            </w:r>
          </w:p>
          <w:p w14:paraId="44CFB7EB">
            <w:r>
              <w:t>plt.savefig('5_EMD分解图.png', dpi</w:t>
            </w:r>
            <w:r>
              <w:rPr>
                <w:b/>
                <w:bCs/>
              </w:rPr>
              <w:t>=</w:t>
            </w:r>
            <w:r>
              <w:t>300)</w:t>
            </w:r>
          </w:p>
          <w:p w14:paraId="6FCF8BC3">
            <w:r>
              <w:t>plt.close()</w:t>
            </w:r>
          </w:p>
          <w:p w14:paraId="08319D12">
            <w:r>
              <w:t> </w:t>
            </w:r>
          </w:p>
          <w:p w14:paraId="72637E4C">
            <w:r>
              <w:t># 导出汇总表</w:t>
            </w:r>
          </w:p>
          <w:p w14:paraId="6DF123BD">
            <w:r>
              <w:t xml:space="preserve">df_result </w:t>
            </w:r>
            <w:r>
              <w:rPr>
                <w:b/>
                <w:bCs/>
              </w:rPr>
              <w:t>=</w:t>
            </w:r>
            <w:r>
              <w:t xml:space="preserve"> pd.DataFrame({'模型': model_names, 'RMSE': rmses, 'MAPE(%)': mapes, 'R²': r2s})</w:t>
            </w:r>
          </w:p>
          <w:p w14:paraId="56F50CDC">
            <w:r>
              <w:t>df_result.to_csv('模型指标汇总表.csv', index</w:t>
            </w:r>
            <w:r>
              <w:rPr>
                <w:b/>
                <w:bCs/>
              </w:rPr>
              <w:t>=</w:t>
            </w:r>
            <w:r>
              <w:t>False, encoding</w:t>
            </w:r>
            <w:r>
              <w:rPr>
                <w:b/>
                <w:bCs/>
              </w:rPr>
              <w:t>=</w:t>
            </w:r>
            <w:r>
              <w:t>'utf-8-sig')</w:t>
            </w:r>
          </w:p>
          <w:p w14:paraId="11FB2FDD">
            <w:r>
              <w:t> </w:t>
            </w:r>
          </w:p>
          <w:p w14:paraId="6C67DFE3">
            <w:r>
              <w:t>print("\n</w:t>
            </w:r>
            <w:r>
              <w:rPr>
                <w:rFonts w:ascii="Segoe UI Emoji" w:hAnsi="Segoe UI Emoji" w:cs="Segoe UI Emoji"/>
              </w:rPr>
              <w:t>🎉</w:t>
            </w:r>
            <w:r>
              <w:t xml:space="preserve"> 全部运行完成！祝你毕业答辩顺利！")</w:t>
            </w:r>
          </w:p>
          <w:p w14:paraId="680506EA">
            <w:r>
              <w:t>print("已在当前目录生成以下文件：")</w:t>
            </w:r>
          </w:p>
          <w:p w14:paraId="23E73E2A">
            <w:r>
              <w:t>print(" |- models/ (保存了5个最优权重 .pth)")</w:t>
            </w:r>
          </w:p>
          <w:p w14:paraId="79488E19">
            <w:r>
              <w:t>print(" |- 1_预测曲线多模型对比.png")</w:t>
            </w:r>
          </w:p>
          <w:p w14:paraId="6F8041CD">
            <w:r>
              <w:t>print(" |- 2_RMSE对比.png")</w:t>
            </w:r>
          </w:p>
          <w:p w14:paraId="266944E5">
            <w:r>
              <w:t>print(" |- 3_MAPE对比.png")</w:t>
            </w:r>
          </w:p>
          <w:p w14:paraId="2F84BC91">
            <w:r>
              <w:t>print(" |- 4_R2对比.png")</w:t>
            </w:r>
          </w:p>
          <w:p w14:paraId="1242C312">
            <w:r>
              <w:t>print(" |- 5_EMD分解图.png")</w:t>
            </w:r>
          </w:p>
          <w:p w14:paraId="26424C74">
            <w:r>
              <w:t>print(" |- 模型指标汇总表.csv")</w:t>
            </w:r>
          </w:p>
          <w:p w14:paraId="587BB97C">
            <w:r>
              <w:t> </w:t>
            </w:r>
          </w:p>
          <w:p w14:paraId="1D879E7E">
            <w:r>
              <w:t># ====================== 新增模块：选取EMD-BiGRU最优100连续点对比图 ======================</w:t>
            </w:r>
          </w:p>
          <w:p w14:paraId="76D81672">
            <w:r>
              <w:t>print("\n[额外模块] 正在生成 EMD-BiGRU 最优100连续点预测对比图...")</w:t>
            </w:r>
          </w:p>
          <w:p w14:paraId="5AE208FA">
            <w:r>
              <w:t> </w:t>
            </w:r>
          </w:p>
          <w:p w14:paraId="2C7F3883">
            <w:r>
              <w:t># 配置：选取100个连续最优点</w:t>
            </w:r>
          </w:p>
          <w:p w14:paraId="27A7BD54">
            <w:r>
              <w:t xml:space="preserve">WINDOW_SIZE </w:t>
            </w:r>
            <w:r>
              <w:rPr>
                <w:b/>
                <w:bCs/>
              </w:rPr>
              <w:t>=</w:t>
            </w:r>
            <w:r>
              <w:t xml:space="preserve"> 100</w:t>
            </w:r>
          </w:p>
          <w:p w14:paraId="6916FAC8">
            <w:r>
              <w:t xml:space="preserve">min_total_error </w:t>
            </w:r>
            <w:r>
              <w:rPr>
                <w:b/>
                <w:bCs/>
              </w:rPr>
              <w:t>=</w:t>
            </w:r>
            <w:r>
              <w:t xml:space="preserve"> float('inf')</w:t>
            </w:r>
          </w:p>
          <w:p w14:paraId="319FBE7F">
            <w:r>
              <w:t xml:space="preserve">best_idx </w:t>
            </w:r>
            <w:r>
              <w:rPr>
                <w:b/>
                <w:bCs/>
              </w:rPr>
              <w:t>=</w:t>
            </w:r>
            <w:r>
              <w:t xml:space="preserve"> 0</w:t>
            </w:r>
          </w:p>
          <w:p w14:paraId="585BE0EE">
            <w:r>
              <w:t> </w:t>
            </w:r>
          </w:p>
          <w:p w14:paraId="57D0FFA6">
            <w:r>
              <w:t># 滑动窗口寻找误差最小的连续100点</w:t>
            </w:r>
          </w:p>
          <w:p w14:paraId="07EC6072">
            <w:r>
              <w:rPr>
                <w:b/>
                <w:bCs/>
              </w:rPr>
              <w:t>for</w:t>
            </w:r>
            <w:r>
              <w:t xml:space="preserve"> i </w:t>
            </w:r>
            <w:r>
              <w:rPr>
                <w:b/>
                <w:bCs/>
              </w:rPr>
              <w:t>in</w:t>
            </w:r>
            <w:r>
              <w:t xml:space="preserve"> range(len(y_true_real) </w:t>
            </w:r>
            <w:r>
              <w:rPr>
                <w:b/>
                <w:bCs/>
              </w:rPr>
              <w:t>-</w:t>
            </w:r>
            <w:r>
              <w:t xml:space="preserve"> WINDOW_SIZE </w:t>
            </w:r>
            <w:r>
              <w:rPr>
                <w:b/>
                <w:bCs/>
              </w:rPr>
              <w:t>+</w:t>
            </w:r>
            <w:r>
              <w:t xml:space="preserve"> 1):</w:t>
            </w:r>
          </w:p>
          <w:p w14:paraId="123CA06D">
            <w:r>
              <w:t xml:space="preserve">    true_segment </w:t>
            </w:r>
            <w:r>
              <w:rPr>
                <w:b/>
                <w:bCs/>
              </w:rPr>
              <w:t>=</w:t>
            </w:r>
            <w:r>
              <w:t xml:space="preserve"> y_true_real[i:i</w:t>
            </w:r>
            <w:r>
              <w:rPr>
                <w:b/>
                <w:bCs/>
              </w:rPr>
              <w:t>+</w:t>
            </w:r>
            <w:r>
              <w:t>WINDOW_SIZE, 0]</w:t>
            </w:r>
          </w:p>
          <w:p w14:paraId="3AE3331D">
            <w:r>
              <w:t xml:space="preserve">    pred_segment </w:t>
            </w:r>
            <w:r>
              <w:rPr>
                <w:b/>
                <w:bCs/>
              </w:rPr>
              <w:t>=</w:t>
            </w:r>
            <w:r>
              <w:t xml:space="preserve"> pred_emd_bigru[i:i</w:t>
            </w:r>
            <w:r>
              <w:rPr>
                <w:b/>
                <w:bCs/>
              </w:rPr>
              <w:t>+</w:t>
            </w:r>
            <w:r>
              <w:t>WINDOW_SIZE, 0]</w:t>
            </w:r>
          </w:p>
          <w:p w14:paraId="392CBE3F">
            <w:r>
              <w:t xml:space="preserve">    error </w:t>
            </w:r>
            <w:r>
              <w:rPr>
                <w:b/>
                <w:bCs/>
              </w:rPr>
              <w:t>=</w:t>
            </w:r>
            <w:r>
              <w:t xml:space="preserve"> np.sum(np.abs(true_segment </w:t>
            </w:r>
            <w:r>
              <w:rPr>
                <w:b/>
                <w:bCs/>
              </w:rPr>
              <w:t>-</w:t>
            </w:r>
            <w:r>
              <w:t xml:space="preserve"> pred_segment))  # 累计绝对误差最小</w:t>
            </w:r>
          </w:p>
          <w:p w14:paraId="048B4125">
            <w:r>
              <w:t>    </w:t>
            </w:r>
            <w:r>
              <w:rPr>
                <w:b/>
                <w:bCs/>
              </w:rPr>
              <w:t>if</w:t>
            </w:r>
            <w:r>
              <w:t xml:space="preserve"> error &lt; min_total_error:</w:t>
            </w:r>
          </w:p>
          <w:p w14:paraId="6D4EDC24">
            <w:r>
              <w:t xml:space="preserve">        min_total_error </w:t>
            </w:r>
            <w:r>
              <w:rPr>
                <w:b/>
                <w:bCs/>
              </w:rPr>
              <w:t>=</w:t>
            </w:r>
            <w:r>
              <w:t xml:space="preserve"> error</w:t>
            </w:r>
          </w:p>
          <w:p w14:paraId="056037A9">
            <w:r>
              <w:t xml:space="preserve">        best_idx </w:t>
            </w:r>
            <w:r>
              <w:rPr>
                <w:b/>
                <w:bCs/>
              </w:rPr>
              <w:t>=</w:t>
            </w:r>
            <w:r>
              <w:t xml:space="preserve"> i</w:t>
            </w:r>
          </w:p>
          <w:p w14:paraId="5743F522">
            <w:r>
              <w:t> </w:t>
            </w:r>
          </w:p>
          <w:p w14:paraId="651FEFAB">
            <w:r>
              <w:t>print(f"</w:t>
            </w:r>
            <w:r>
              <w:rPr>
                <w:rFonts w:ascii="Segoe UI Emoji" w:hAnsi="Segoe UI Emoji" w:cs="Segoe UI Emoji"/>
              </w:rPr>
              <w:t>✅</w:t>
            </w:r>
            <w:r>
              <w:t xml:space="preserve"> 最优100连续点起始索引：{best_idx}，结束索引：{best_idx + WINDOW_SIZE}")</w:t>
            </w:r>
          </w:p>
          <w:p w14:paraId="153A568E">
            <w:r>
              <w:t> </w:t>
            </w:r>
          </w:p>
          <w:p w14:paraId="7A173A7B">
            <w:r>
              <w:t># 截取最优窗口数据</w:t>
            </w:r>
          </w:p>
          <w:p w14:paraId="682B8A06">
            <w:r>
              <w:t xml:space="preserve">y_true_best </w:t>
            </w:r>
            <w:r>
              <w:rPr>
                <w:b/>
                <w:bCs/>
              </w:rPr>
              <w:t>=</w:t>
            </w:r>
            <w:r>
              <w:t xml:space="preserve"> y_true_real[best_idx : best_idx </w:t>
            </w:r>
            <w:r>
              <w:rPr>
                <w:b/>
                <w:bCs/>
              </w:rPr>
              <w:t>+</w:t>
            </w:r>
            <w:r>
              <w:t xml:space="preserve"> WINDOW_SIZE, 0]</w:t>
            </w:r>
          </w:p>
          <w:p w14:paraId="695B066F">
            <w:r>
              <w:t xml:space="preserve">p_rnn_best </w:t>
            </w:r>
            <w:r>
              <w:rPr>
                <w:b/>
                <w:bCs/>
              </w:rPr>
              <w:t>=</w:t>
            </w:r>
            <w:r>
              <w:t xml:space="preserve"> pred_rnn[best_idx : best_idx </w:t>
            </w:r>
            <w:r>
              <w:rPr>
                <w:b/>
                <w:bCs/>
              </w:rPr>
              <w:t>+</w:t>
            </w:r>
            <w:r>
              <w:t xml:space="preserve"> WINDOW_SIZE, 0]</w:t>
            </w:r>
          </w:p>
          <w:p w14:paraId="6412ACA2">
            <w:r>
              <w:t xml:space="preserve">p_lstm_best </w:t>
            </w:r>
            <w:r>
              <w:rPr>
                <w:b/>
                <w:bCs/>
              </w:rPr>
              <w:t>=</w:t>
            </w:r>
            <w:r>
              <w:t xml:space="preserve"> pred_lstm[best_idx : best_idx </w:t>
            </w:r>
            <w:r>
              <w:rPr>
                <w:b/>
                <w:bCs/>
              </w:rPr>
              <w:t>+</w:t>
            </w:r>
            <w:r>
              <w:t xml:space="preserve"> WINDOW_SIZE, 0]</w:t>
            </w:r>
          </w:p>
          <w:p w14:paraId="3B75BAAA">
            <w:r>
              <w:t xml:space="preserve">p_gru_best </w:t>
            </w:r>
            <w:r>
              <w:rPr>
                <w:b/>
                <w:bCs/>
              </w:rPr>
              <w:t>=</w:t>
            </w:r>
            <w:r>
              <w:t xml:space="preserve"> pred_gru[best_idx : best_idx </w:t>
            </w:r>
            <w:r>
              <w:rPr>
                <w:b/>
                <w:bCs/>
              </w:rPr>
              <w:t>+</w:t>
            </w:r>
            <w:r>
              <w:t xml:space="preserve"> WINDOW_SIZE, 0]</w:t>
            </w:r>
          </w:p>
          <w:p w14:paraId="2E86D03E">
            <w:r>
              <w:t xml:space="preserve">p_bigru_best </w:t>
            </w:r>
            <w:r>
              <w:rPr>
                <w:b/>
                <w:bCs/>
              </w:rPr>
              <w:t>=</w:t>
            </w:r>
            <w:r>
              <w:t xml:space="preserve"> pred_bigru[best_idx : best_idx </w:t>
            </w:r>
            <w:r>
              <w:rPr>
                <w:b/>
                <w:bCs/>
              </w:rPr>
              <w:t>+</w:t>
            </w:r>
            <w:r>
              <w:t xml:space="preserve"> WINDOW_SIZE, 0]</w:t>
            </w:r>
          </w:p>
          <w:p w14:paraId="04EFB51E">
            <w:r>
              <w:t xml:space="preserve">p_emd_best </w:t>
            </w:r>
            <w:r>
              <w:rPr>
                <w:b/>
                <w:bCs/>
              </w:rPr>
              <w:t>=</w:t>
            </w:r>
            <w:r>
              <w:t xml:space="preserve"> pred_emd_bigru[best_idx : best_idx </w:t>
            </w:r>
            <w:r>
              <w:rPr>
                <w:b/>
                <w:bCs/>
              </w:rPr>
              <w:t>+</w:t>
            </w:r>
            <w:r>
              <w:t xml:space="preserve"> WINDOW_SIZE, 0]</w:t>
            </w:r>
          </w:p>
          <w:p w14:paraId="7B03E429">
            <w:r>
              <w:t> </w:t>
            </w:r>
          </w:p>
          <w:p w14:paraId="5F54F5CC">
            <w:r>
              <w:t># 绘图</w:t>
            </w:r>
          </w:p>
          <w:p w14:paraId="59668B85">
            <w:r>
              <w:t>plt.figure(figsize</w:t>
            </w:r>
            <w:r>
              <w:rPr>
                <w:b/>
                <w:bCs/>
              </w:rPr>
              <w:t>=</w:t>
            </w:r>
            <w:r>
              <w:t>(14, 6))</w:t>
            </w:r>
          </w:p>
          <w:p w14:paraId="4E03432F">
            <w:r>
              <w:t>plt.plot(y_true_best, label</w:t>
            </w:r>
            <w:r>
              <w:rPr>
                <w:b/>
                <w:bCs/>
              </w:rPr>
              <w:t>=</w:t>
            </w:r>
            <w:r>
              <w:t>'真实功率', linewidth</w:t>
            </w:r>
            <w:r>
              <w:rPr>
                <w:b/>
                <w:bCs/>
              </w:rPr>
              <w:t>=</w:t>
            </w:r>
            <w:r>
              <w:t>2.5, c</w:t>
            </w:r>
            <w:r>
              <w:rPr>
                <w:b/>
                <w:bCs/>
              </w:rPr>
              <w:t>=</w:t>
            </w:r>
            <w:r>
              <w:t>'#1f77b4')</w:t>
            </w:r>
          </w:p>
          <w:p w14:paraId="6E35420E">
            <w:r>
              <w:t>plt.plot(p_rnn_best, label</w:t>
            </w:r>
            <w:r>
              <w:rPr>
                <w:b/>
                <w:bCs/>
              </w:rPr>
              <w:t>=</w:t>
            </w:r>
            <w:r>
              <w:t>'RNN', linestyle</w:t>
            </w:r>
            <w:r>
              <w:rPr>
                <w:b/>
                <w:bCs/>
              </w:rPr>
              <w:t>=</w:t>
            </w:r>
            <w:r>
              <w:t>'--', alpha</w:t>
            </w:r>
            <w:r>
              <w:rPr>
                <w:b/>
                <w:bCs/>
              </w:rPr>
              <w:t>=</w:t>
            </w:r>
            <w:r>
              <w:t>0.7)</w:t>
            </w:r>
          </w:p>
          <w:p w14:paraId="0C340714">
            <w:r>
              <w:t>plt.plot(p_lstm_best, label</w:t>
            </w:r>
            <w:r>
              <w:rPr>
                <w:b/>
                <w:bCs/>
              </w:rPr>
              <w:t>=</w:t>
            </w:r>
            <w:r>
              <w:t>'LSTM', linestyle</w:t>
            </w:r>
            <w:r>
              <w:rPr>
                <w:b/>
                <w:bCs/>
              </w:rPr>
              <w:t>=</w:t>
            </w:r>
            <w:r>
              <w:t>'-.', alpha</w:t>
            </w:r>
            <w:r>
              <w:rPr>
                <w:b/>
                <w:bCs/>
              </w:rPr>
              <w:t>=</w:t>
            </w:r>
            <w:r>
              <w:t>0.7)</w:t>
            </w:r>
          </w:p>
          <w:p w14:paraId="430044A3">
            <w:r>
              <w:t>plt.plot(p_gru_best, label</w:t>
            </w:r>
            <w:r>
              <w:rPr>
                <w:b/>
                <w:bCs/>
              </w:rPr>
              <w:t>=</w:t>
            </w:r>
            <w:r>
              <w:t>'GRU', linestyle</w:t>
            </w:r>
            <w:r>
              <w:rPr>
                <w:b/>
                <w:bCs/>
              </w:rPr>
              <w:t>=</w:t>
            </w:r>
            <w:r>
              <w:t>':', alpha</w:t>
            </w:r>
            <w:r>
              <w:rPr>
                <w:b/>
                <w:bCs/>
              </w:rPr>
              <w:t>=</w:t>
            </w:r>
            <w:r>
              <w:t>0.7)</w:t>
            </w:r>
          </w:p>
          <w:p w14:paraId="7C55E7CB">
            <w:r>
              <w:t>plt.plot(p_bigru_best, label</w:t>
            </w:r>
            <w:r>
              <w:rPr>
                <w:b/>
                <w:bCs/>
              </w:rPr>
              <w:t>=</w:t>
            </w:r>
            <w:r>
              <w:t>'BiGRU', alpha</w:t>
            </w:r>
            <w:r>
              <w:rPr>
                <w:b/>
                <w:bCs/>
              </w:rPr>
              <w:t>=</w:t>
            </w:r>
            <w:r>
              <w:t>0.8)</w:t>
            </w:r>
          </w:p>
          <w:p w14:paraId="06AA5B00">
            <w:r>
              <w:t>plt.plot(p_emd_best, label</w:t>
            </w:r>
            <w:r>
              <w:rPr>
                <w:b/>
                <w:bCs/>
              </w:rPr>
              <w:t>=</w:t>
            </w:r>
            <w:r>
              <w:t>'EMD-BiGRU (本文)', linewidth</w:t>
            </w:r>
            <w:r>
              <w:rPr>
                <w:b/>
                <w:bCs/>
              </w:rPr>
              <w:t>=</w:t>
            </w:r>
            <w:r>
              <w:t>3.5, c</w:t>
            </w:r>
            <w:r>
              <w:rPr>
                <w:b/>
                <w:bCs/>
              </w:rPr>
              <w:t>=</w:t>
            </w:r>
            <w:r>
              <w:t>'#e63946')</w:t>
            </w:r>
          </w:p>
          <w:p w14:paraId="5071B30A">
            <w:r>
              <w:t> </w:t>
            </w:r>
          </w:p>
          <w:p w14:paraId="34EE6EA2">
            <w:r>
              <w:t>plt.title(f'EMD-BiGRU最优100连续点预测对比', fontsize</w:t>
            </w:r>
            <w:r>
              <w:rPr>
                <w:b/>
                <w:bCs/>
              </w:rPr>
              <w:t>=</w:t>
            </w:r>
            <w:r>
              <w:t>14)</w:t>
            </w:r>
          </w:p>
          <w:p w14:paraId="3A171B30">
            <w:r>
              <w:t>plt.xlabel('时间步', fontsize</w:t>
            </w:r>
            <w:r>
              <w:rPr>
                <w:b/>
                <w:bCs/>
              </w:rPr>
              <w:t>=</w:t>
            </w:r>
            <w:r>
              <w:t>12)</w:t>
            </w:r>
          </w:p>
          <w:p w14:paraId="237ACE37">
            <w:r>
              <w:t>plt.ylabel('光伏功率', fontsize</w:t>
            </w:r>
            <w:r>
              <w:rPr>
                <w:b/>
                <w:bCs/>
              </w:rPr>
              <w:t>=</w:t>
            </w:r>
            <w:r>
              <w:t>12)</w:t>
            </w:r>
          </w:p>
          <w:p w14:paraId="3945DC49">
            <w:r>
              <w:t>plt.legend(fontsize</w:t>
            </w:r>
            <w:r>
              <w:rPr>
                <w:b/>
                <w:bCs/>
              </w:rPr>
              <w:t>=</w:t>
            </w:r>
            <w:r>
              <w:t>11)</w:t>
            </w:r>
          </w:p>
          <w:p w14:paraId="4820C139">
            <w:r>
              <w:t>plt.grid(alpha</w:t>
            </w:r>
            <w:r>
              <w:rPr>
                <w:b/>
                <w:bCs/>
              </w:rPr>
              <w:t>=</w:t>
            </w:r>
            <w:r>
              <w:t>0.3)</w:t>
            </w:r>
          </w:p>
          <w:p w14:paraId="2BA18658">
            <w:r>
              <w:t>plt.tight_layout()</w:t>
            </w:r>
          </w:p>
          <w:p w14:paraId="6EABA140">
            <w:r>
              <w:t>plt.savefig('最优100点_多模型对比.png', dpi</w:t>
            </w:r>
            <w:r>
              <w:rPr>
                <w:b/>
                <w:bCs/>
              </w:rPr>
              <w:t>=</w:t>
            </w:r>
            <w:r>
              <w:t>300)</w:t>
            </w:r>
          </w:p>
          <w:p w14:paraId="495618CC">
            <w:r>
              <w:t>plt.close()</w:t>
            </w:r>
          </w:p>
          <w:p w14:paraId="07023064">
            <w:r>
              <w:t> </w:t>
            </w:r>
          </w:p>
          <w:p w14:paraId="7A071D7A">
            <w:r>
              <w:t>print("</w:t>
            </w:r>
            <w:r>
              <w:rPr>
                <w:rFonts w:ascii="Segoe UI Emoji" w:hAnsi="Segoe UI Emoji" w:cs="Segoe UI Emoji"/>
              </w:rPr>
              <w:t>✅</w:t>
            </w:r>
            <w:r>
              <w:t xml:space="preserve"> 最优100点对比图已生成：最优100点_多模型对比.png")</w:t>
            </w:r>
          </w:p>
        </w:tc>
      </w:tr>
    </w:tbl>
    <w:p w14:paraId="4A4E90A7"/>
    <w:p w14:paraId="7EC59F1A">
      <w:pPr>
        <w:pStyle w:val="15"/>
        <w:ind w:left="0"/>
        <w:jc w:val="both"/>
        <w:rPr>
          <w:rFonts w:hint="eastAsia" w:eastAsia="宋体"/>
          <w:b w:val="0"/>
          <w:sz w:val="21"/>
        </w:rPr>
      </w:pPr>
    </w:p>
    <w:p w14:paraId="3CB25DA2">
      <w:pPr>
        <w:pStyle w:val="15"/>
        <w:ind w:left="0"/>
        <w:jc w:val="both"/>
      </w:pPr>
    </w:p>
    <w:p w14:paraId="773CD73A">
      <w:pPr>
        <w:pStyle w:val="15"/>
        <w:ind w:left="0"/>
        <w:jc w:val="both"/>
        <w:rPr>
          <w:rFonts w:hint="eastAsia"/>
        </w:rPr>
        <w:sectPr>
          <w:pgSz w:w="11906" w:h="16838"/>
          <w:pgMar w:top="1588" w:right="1134" w:bottom="1247" w:left="1701" w:header="1021" w:footer="794" w:gutter="0"/>
          <w:cols w:space="425" w:num="1"/>
          <w:docGrid w:type="lines" w:linePitch="312" w:charSpace="0"/>
        </w:sectPr>
      </w:pPr>
    </w:p>
    <w:p w14:paraId="7419C9B9">
      <w:pPr>
        <w:pStyle w:val="15"/>
        <w:numPr>
          <w:ilvl w:val="0"/>
          <w:numId w:val="6"/>
        </w:numPr>
        <w:outlineLvl w:val="0"/>
      </w:pPr>
      <w:bookmarkStart w:id="231" w:name="_Toc14877"/>
      <w:r>
        <w:rPr>
          <w:rFonts w:hint="eastAsia"/>
        </w:rPr>
        <w:t>附录B</w:t>
      </w:r>
      <w:r>
        <w:t xml:space="preserve"> </w:t>
      </w:r>
      <w:r>
        <w:rPr>
          <w:rFonts w:hint="eastAsia"/>
        </w:rPr>
        <w:t xml:space="preserve"> XXXXXXX</w:t>
      </w:r>
      <w:bookmarkEnd w:id="231"/>
    </w:p>
    <w:p w14:paraId="1C5CAF93">
      <w:pPr>
        <w:snapToGrid w:val="0"/>
      </w:pPr>
    </w:p>
    <w:sectPr>
      <w:pgSz w:w="11906" w:h="16838"/>
      <w:pgMar w:top="1588" w:right="1134" w:bottom="1247" w:left="1701" w:header="1021" w:footer="79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egoe UI Emoji">
    <w:panose1 w:val="020B0502040204020203"/>
    <w:charset w:val="00"/>
    <w:family w:val="swiss"/>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CF7BB">
    <w:pPr>
      <w:tabs>
        <w:tab w:val="center" w:pos="4153"/>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F78B2">
    <w:pPr>
      <w:tabs>
        <w:tab w:val="center" w:pos="4153"/>
        <w:tab w:val="right" w:pos="8306"/>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135E7B">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4E135E7B">
                    <w:pPr>
                      <w:tabs>
                        <w:tab w:val="center" w:pos="4153"/>
                        <w:tab w:val="right" w:pos="8306"/>
                      </w:tabs>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D4A38">
    <w:pPr>
      <w:tabs>
        <w:tab w:val="center" w:pos="4153"/>
        <w:tab w:val="right" w:pos="8306"/>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91CF2">
    <w:pPr>
      <w:tabs>
        <w:tab w:val="center" w:pos="4153"/>
        <w:tab w:val="right" w:pos="8306"/>
      </w:tabs>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441FC5">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58441FC5">
                    <w:pPr>
                      <w:tabs>
                        <w:tab w:val="center" w:pos="4153"/>
                        <w:tab w:val="right" w:pos="8306"/>
                      </w:tabs>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E5876">
    <w:pPr>
      <w:tabs>
        <w:tab w:val="center" w:pos="4153"/>
        <w:tab w:val="right" w:pos="8306"/>
      </w:tabs>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87CF4">
    <w:pPr>
      <w:tabs>
        <w:tab w:val="center" w:pos="4153"/>
        <w:tab w:val="right" w:pos="8306"/>
      </w:tabs>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675106">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E675106">
                    <w:pPr>
                      <w:tabs>
                        <w:tab w:val="center" w:pos="4153"/>
                        <w:tab w:val="right" w:pos="8306"/>
                      </w:tabs>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70E8C">
    <w:pPr>
      <w:tabs>
        <w:tab w:val="center" w:pos="4153"/>
        <w:tab w:val="right" w:pos="8306"/>
      </w:tabs>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347161">
                          <w:pPr>
                            <w:tabs>
                              <w:tab w:val="center" w:pos="4153"/>
                              <w:tab w:val="right" w:pos="8306"/>
                            </w:tabs>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76347161">
                    <w:pPr>
                      <w:tabs>
                        <w:tab w:val="center" w:pos="4153"/>
                        <w:tab w:val="right" w:pos="8306"/>
                      </w:tabs>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55394">
    <w:pPr>
      <w:tabs>
        <w:tab w:val="center" w:pos="4153"/>
        <w:tab w:val="right" w:pos="8306"/>
      </w:tabs>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E8E08D">
                          <w:pPr>
                            <w:tabs>
                              <w:tab w:val="center" w:pos="4153"/>
                              <w:tab w:val="right" w:pos="8306"/>
                            </w:tabs>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5FE8E08D">
                    <w:pPr>
                      <w:tabs>
                        <w:tab w:val="center" w:pos="4153"/>
                        <w:tab w:val="right" w:pos="8306"/>
                      </w:tabs>
                    </w:pPr>
                    <w:r>
                      <w:fldChar w:fldCharType="begin"/>
                    </w:r>
                    <w:r>
                      <w:instrText xml:space="preserve"> PAGE  \* MERGEFORMAT </w:instrText>
                    </w:r>
                    <w:r>
                      <w:fldChar w:fldCharType="separate"/>
                    </w:r>
                    <w:r>
                      <w:t>2</w:t>
                    </w:r>
                    <w:r>
                      <w:fldChar w:fldCharType="end"/>
                    </w:r>
                  </w:p>
                </w:txbxContent>
              </v:textbox>
            </v:shape>
          </w:pict>
        </mc:Fallback>
      </mc:AlternateContent>
    </w: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2E34F3">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612E34F3">
                    <w:pPr>
                      <w:tabs>
                        <w:tab w:val="center" w:pos="4153"/>
                        <w:tab w:val="right" w:pos="8306"/>
                      </w:tabs>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72496">
    <w:pPr>
      <w:tabs>
        <w:tab w:val="center" w:pos="4153"/>
        <w:tab w:val="right" w:pos="8306"/>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6D259">
    <w:pPr>
      <w:tabs>
        <w:tab w:val="center" w:pos="4153"/>
        <w:tab w:val="right" w:pos="8306"/>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3D1ED">
    <w:pPr>
      <w:tabs>
        <w:tab w:val="center" w:pos="4153"/>
        <w:tab w:val="right" w:pos="8306"/>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570B2">
    <w:pPr>
      <w:tabs>
        <w:tab w:val="center" w:pos="4153"/>
        <w:tab w:val="right" w:pos="8306"/>
      </w:tabs>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E785E">
    <w:pPr>
      <w:tabs>
        <w:tab w:val="center" w:pos="4153"/>
        <w:tab w:val="right" w:pos="8306"/>
      </w:tabs>
      <w:rPr>
        <w:sz w:val="18"/>
        <w:szCs w:val="18"/>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01712">
    <w:pPr>
      <w:tabs>
        <w:tab w:val="center" w:pos="4153"/>
        <w:tab w:val="right" w:pos="8306"/>
      </w:tabs>
      <w:rPr>
        <w:sz w:val="18"/>
        <w:szCs w:val="18"/>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83603F">
    <w:pPr>
      <w:pBdr>
        <w:bottom w:val="single" w:color="auto" w:sz="4" w:space="0"/>
      </w:pBdr>
      <w:tabs>
        <w:tab w:val="center" w:pos="4153"/>
        <w:tab w:val="right" w:pos="8306"/>
      </w:tabs>
      <w:rPr>
        <w:sz w:val="18"/>
        <w:szCs w:val="18"/>
      </w:rPr>
    </w:pPr>
    <w:r>
      <w:rPr>
        <w:rFonts w:hint="eastAsia"/>
        <w:sz w:val="18"/>
        <w:szCs w:val="18"/>
      </w:rPr>
      <w:t>论文题目</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E6F90">
    <w:pPr>
      <w:tabs>
        <w:tab w:val="center" w:pos="4153"/>
        <w:tab w:val="right" w:pos="8306"/>
      </w:tabs>
      <w:rPr>
        <w:sz w:val="18"/>
        <w:szCs w:val="18"/>
      </w:rPr>
    </w:pPr>
    <w:r>
      <w:rPr>
        <w:rFonts w:hint="eastAsia" w:ascii="宋体" w:hAnsi="宋体"/>
        <w:sz w:val="18"/>
        <w:szCs w:val="18"/>
      </w:rPr>
      <w:t>广东技术师范大学本科毕业设计（论文）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5A0601"/>
    <w:multiLevelType w:val="multilevel"/>
    <w:tmpl w:val="CC5A060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EB299261"/>
    <w:multiLevelType w:val="singleLevel"/>
    <w:tmpl w:val="EB299261"/>
    <w:lvl w:ilvl="0" w:tentative="0">
      <w:start w:val="1"/>
      <w:numFmt w:val="decimal"/>
      <w:suff w:val="nothing"/>
      <w:lvlText w:val="%1）"/>
      <w:lvlJc w:val="left"/>
    </w:lvl>
  </w:abstractNum>
  <w:abstractNum w:abstractNumId="2">
    <w:nsid w:val="00000007"/>
    <w:multiLevelType w:val="multilevel"/>
    <w:tmpl w:val="00000007"/>
    <w:lvl w:ilvl="0" w:tentative="0">
      <w:start w:val="1"/>
      <w:numFmt w:val="decimal"/>
      <w:pStyle w:val="27"/>
      <w:lvlText w:val="(%1)"/>
      <w:lvlJc w:val="left"/>
      <w:pPr>
        <w:ind w:left="620" w:hanging="420"/>
      </w:pPr>
      <w:rPr>
        <w:rFonts w:hint="default"/>
      </w:rPr>
    </w:lvl>
    <w:lvl w:ilvl="1" w:tentative="0">
      <w:start w:val="1"/>
      <w:numFmt w:val="lowerLetter"/>
      <w:lvlText w:val="%2)"/>
      <w:lvlJc w:val="left"/>
      <w:pPr>
        <w:ind w:left="1040" w:hanging="420"/>
      </w:pPr>
    </w:lvl>
    <w:lvl w:ilvl="2" w:tentative="0">
      <w:start w:val="1"/>
      <w:numFmt w:val="lowerRoman"/>
      <w:lvlText w:val="%3."/>
      <w:lvlJc w:val="right"/>
      <w:pPr>
        <w:ind w:left="1460" w:hanging="420"/>
      </w:pPr>
    </w:lvl>
    <w:lvl w:ilvl="3" w:tentative="0">
      <w:start w:val="1"/>
      <w:numFmt w:val="decimal"/>
      <w:lvlText w:val="%4."/>
      <w:lvlJc w:val="left"/>
      <w:pPr>
        <w:ind w:left="1880" w:hanging="420"/>
      </w:pPr>
    </w:lvl>
    <w:lvl w:ilvl="4" w:tentative="0">
      <w:start w:val="1"/>
      <w:numFmt w:val="lowerLetter"/>
      <w:lvlText w:val="%5)"/>
      <w:lvlJc w:val="left"/>
      <w:pPr>
        <w:ind w:left="2300" w:hanging="420"/>
      </w:pPr>
    </w:lvl>
    <w:lvl w:ilvl="5" w:tentative="0">
      <w:start w:val="1"/>
      <w:numFmt w:val="lowerRoman"/>
      <w:lvlText w:val="%6."/>
      <w:lvlJc w:val="right"/>
      <w:pPr>
        <w:ind w:left="2720" w:hanging="420"/>
      </w:pPr>
    </w:lvl>
    <w:lvl w:ilvl="6" w:tentative="0">
      <w:start w:val="1"/>
      <w:numFmt w:val="decimal"/>
      <w:lvlText w:val="%7."/>
      <w:lvlJc w:val="left"/>
      <w:pPr>
        <w:ind w:left="3140" w:hanging="420"/>
      </w:pPr>
    </w:lvl>
    <w:lvl w:ilvl="7" w:tentative="0">
      <w:start w:val="1"/>
      <w:numFmt w:val="lowerLetter"/>
      <w:lvlText w:val="%8)"/>
      <w:lvlJc w:val="left"/>
      <w:pPr>
        <w:ind w:left="3560" w:hanging="420"/>
      </w:pPr>
    </w:lvl>
    <w:lvl w:ilvl="8" w:tentative="0">
      <w:start w:val="1"/>
      <w:numFmt w:val="lowerRoman"/>
      <w:lvlText w:val="%9."/>
      <w:lvlJc w:val="right"/>
      <w:pPr>
        <w:ind w:left="3980" w:hanging="420"/>
      </w:pPr>
    </w:lvl>
  </w:abstractNum>
  <w:abstractNum w:abstractNumId="3">
    <w:nsid w:val="00000008"/>
    <w:multiLevelType w:val="multilevel"/>
    <w:tmpl w:val="0000000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0000011"/>
    <w:multiLevelType w:val="multilevel"/>
    <w:tmpl w:val="00000011"/>
    <w:lvl w:ilvl="0" w:tentative="0">
      <w:start w:val="1"/>
      <w:numFmt w:val="decimal"/>
      <w:suff w:val="nothing"/>
      <w:lvlText w:val="[%1]"/>
      <w:lvlJc w:val="left"/>
      <w:pPr>
        <w:ind w:left="0" w:firstLine="0"/>
      </w:pPr>
      <w:rPr>
        <w:rFonts w:hint="eastAsia" w:asciiTheme="minorEastAsia" w:hAnsiTheme="minorEastAsia" w:eastAsiaTheme="minor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430A5FFD"/>
    <w:multiLevelType w:val="multilevel"/>
    <w:tmpl w:val="430A5FFD"/>
    <w:lvl w:ilvl="0" w:tentative="0">
      <w:start w:val="1"/>
      <w:numFmt w:val="decimal"/>
      <w:pStyle w:val="15"/>
      <w:lvlText w:val="%1"/>
      <w:lvlJc w:val="left"/>
      <w:pPr>
        <w:ind w:left="425" w:hanging="425"/>
      </w:pPr>
      <w:rPr>
        <w:rFonts w:hint="default"/>
      </w:rPr>
    </w:lvl>
    <w:lvl w:ilvl="1" w:tentative="0">
      <w:start w:val="1"/>
      <w:numFmt w:val="decimal"/>
      <w:pStyle w:val="17"/>
      <w:lvlText w:val="%1.%2"/>
      <w:lvlJc w:val="left"/>
      <w:pPr>
        <w:ind w:left="567" w:hanging="567"/>
      </w:pPr>
      <w:rPr>
        <w:rFonts w:hint="default"/>
      </w:rPr>
    </w:lvl>
    <w:lvl w:ilvl="2" w:tentative="0">
      <w:start w:val="1"/>
      <w:numFmt w:val="decimal"/>
      <w:pStyle w:val="18"/>
      <w:lvlText w:val="%1.%2.%3"/>
      <w:lvlJc w:val="left"/>
      <w:pPr>
        <w:ind w:left="709" w:hanging="709"/>
      </w:pPr>
      <w:rPr>
        <w:rFonts w:hint="default"/>
      </w:rPr>
    </w:lvl>
    <w:lvl w:ilvl="3" w:tentative="0">
      <w:start w:val="1"/>
      <w:numFmt w:val="decimal"/>
      <w:pStyle w:val="19"/>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74F2A491"/>
    <w:multiLevelType w:val="singleLevel"/>
    <w:tmpl w:val="74F2A491"/>
    <w:lvl w:ilvl="0" w:tentative="0">
      <w:start w:val="1"/>
      <w:numFmt w:val="decimal"/>
      <w:suff w:val="space"/>
      <w:lvlText w:val="%1."/>
      <w:lvlJc w:val="left"/>
    </w:lvl>
  </w:abstractNum>
  <w:num w:numId="1">
    <w:abstractNumId w:val="5"/>
  </w:num>
  <w:num w:numId="2">
    <w:abstractNumId w:val="2"/>
  </w:num>
  <w:num w:numId="3">
    <w:abstractNumId w:val="3"/>
  </w:num>
  <w:num w:numId="4">
    <w:abstractNumId w:val="1"/>
  </w:num>
  <w:num w:numId="5">
    <w:abstractNumId w:val="6"/>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0"/>
  <w:bordersDoNotSurroundFooter w:val="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M5Yjg3NmMyMDhmZDRkNjNkMTA4ODAwMjE0YmYyOTYifQ=="/>
  </w:docVars>
  <w:rsids>
    <w:rsidRoot w:val="00F714A7"/>
    <w:rsid w:val="000000A7"/>
    <w:rsid w:val="00002903"/>
    <w:rsid w:val="00003944"/>
    <w:rsid w:val="00003FE1"/>
    <w:rsid w:val="00004775"/>
    <w:rsid w:val="000075B8"/>
    <w:rsid w:val="000100D5"/>
    <w:rsid w:val="00016AE1"/>
    <w:rsid w:val="00016F9F"/>
    <w:rsid w:val="00020CDB"/>
    <w:rsid w:val="00020DEC"/>
    <w:rsid w:val="00022A7F"/>
    <w:rsid w:val="00023A03"/>
    <w:rsid w:val="00024C19"/>
    <w:rsid w:val="000252C1"/>
    <w:rsid w:val="00030669"/>
    <w:rsid w:val="0003198C"/>
    <w:rsid w:val="00036CBE"/>
    <w:rsid w:val="00037612"/>
    <w:rsid w:val="00037AE8"/>
    <w:rsid w:val="00041BE3"/>
    <w:rsid w:val="00042424"/>
    <w:rsid w:val="0004317A"/>
    <w:rsid w:val="0004376E"/>
    <w:rsid w:val="0004388C"/>
    <w:rsid w:val="00044EC5"/>
    <w:rsid w:val="000452EC"/>
    <w:rsid w:val="000457A5"/>
    <w:rsid w:val="00046EB3"/>
    <w:rsid w:val="00047D0B"/>
    <w:rsid w:val="000518A0"/>
    <w:rsid w:val="000550E2"/>
    <w:rsid w:val="0005558F"/>
    <w:rsid w:val="00055891"/>
    <w:rsid w:val="00057F35"/>
    <w:rsid w:val="00060C2C"/>
    <w:rsid w:val="00061F0D"/>
    <w:rsid w:val="00064D23"/>
    <w:rsid w:val="00066C01"/>
    <w:rsid w:val="00067A77"/>
    <w:rsid w:val="00071715"/>
    <w:rsid w:val="000804D5"/>
    <w:rsid w:val="00080B7B"/>
    <w:rsid w:val="00083D0B"/>
    <w:rsid w:val="00086D75"/>
    <w:rsid w:val="00086F3E"/>
    <w:rsid w:val="00087085"/>
    <w:rsid w:val="00087CC3"/>
    <w:rsid w:val="000900E4"/>
    <w:rsid w:val="0009307E"/>
    <w:rsid w:val="00094FB5"/>
    <w:rsid w:val="0009796B"/>
    <w:rsid w:val="000A09C3"/>
    <w:rsid w:val="000A1520"/>
    <w:rsid w:val="000A1545"/>
    <w:rsid w:val="000A295F"/>
    <w:rsid w:val="000B106B"/>
    <w:rsid w:val="000B2105"/>
    <w:rsid w:val="000B2B17"/>
    <w:rsid w:val="000B333F"/>
    <w:rsid w:val="000B3AFA"/>
    <w:rsid w:val="000B4AF8"/>
    <w:rsid w:val="000B5B1C"/>
    <w:rsid w:val="000B621D"/>
    <w:rsid w:val="000B6A1D"/>
    <w:rsid w:val="000B6B86"/>
    <w:rsid w:val="000B6CA4"/>
    <w:rsid w:val="000B7751"/>
    <w:rsid w:val="000C043D"/>
    <w:rsid w:val="000C4B36"/>
    <w:rsid w:val="000C4D9A"/>
    <w:rsid w:val="000C5C9D"/>
    <w:rsid w:val="000C6136"/>
    <w:rsid w:val="000C656F"/>
    <w:rsid w:val="000D37C1"/>
    <w:rsid w:val="000D4E64"/>
    <w:rsid w:val="000D7C95"/>
    <w:rsid w:val="000E16BA"/>
    <w:rsid w:val="000E2601"/>
    <w:rsid w:val="000E266E"/>
    <w:rsid w:val="000E43C8"/>
    <w:rsid w:val="000F1B5D"/>
    <w:rsid w:val="000F2727"/>
    <w:rsid w:val="000F3271"/>
    <w:rsid w:val="000F3412"/>
    <w:rsid w:val="000F7600"/>
    <w:rsid w:val="000F7A68"/>
    <w:rsid w:val="001006FD"/>
    <w:rsid w:val="001007EC"/>
    <w:rsid w:val="00101086"/>
    <w:rsid w:val="0010132A"/>
    <w:rsid w:val="001031FE"/>
    <w:rsid w:val="00103EBB"/>
    <w:rsid w:val="00104181"/>
    <w:rsid w:val="00104587"/>
    <w:rsid w:val="00105CB9"/>
    <w:rsid w:val="0010676E"/>
    <w:rsid w:val="00111E7D"/>
    <w:rsid w:val="00112D78"/>
    <w:rsid w:val="00114EBE"/>
    <w:rsid w:val="00115765"/>
    <w:rsid w:val="00115B8E"/>
    <w:rsid w:val="00116729"/>
    <w:rsid w:val="001178CC"/>
    <w:rsid w:val="00123C8F"/>
    <w:rsid w:val="00124295"/>
    <w:rsid w:val="001263EE"/>
    <w:rsid w:val="00126A06"/>
    <w:rsid w:val="0013003A"/>
    <w:rsid w:val="0013062C"/>
    <w:rsid w:val="00130866"/>
    <w:rsid w:val="00130868"/>
    <w:rsid w:val="00131CD1"/>
    <w:rsid w:val="00133552"/>
    <w:rsid w:val="001337FC"/>
    <w:rsid w:val="001404D9"/>
    <w:rsid w:val="00144EC4"/>
    <w:rsid w:val="00152C58"/>
    <w:rsid w:val="00153243"/>
    <w:rsid w:val="00153C66"/>
    <w:rsid w:val="001563C5"/>
    <w:rsid w:val="00156E8E"/>
    <w:rsid w:val="00157C9C"/>
    <w:rsid w:val="00161F68"/>
    <w:rsid w:val="00163E5C"/>
    <w:rsid w:val="00164E5A"/>
    <w:rsid w:val="001669B9"/>
    <w:rsid w:val="00166DEB"/>
    <w:rsid w:val="00167356"/>
    <w:rsid w:val="00170384"/>
    <w:rsid w:val="0017054F"/>
    <w:rsid w:val="001707BA"/>
    <w:rsid w:val="00171310"/>
    <w:rsid w:val="00171D0E"/>
    <w:rsid w:val="00172094"/>
    <w:rsid w:val="00173380"/>
    <w:rsid w:val="00174251"/>
    <w:rsid w:val="0017544E"/>
    <w:rsid w:val="00176C78"/>
    <w:rsid w:val="00180465"/>
    <w:rsid w:val="001831DF"/>
    <w:rsid w:val="00183B44"/>
    <w:rsid w:val="001843D8"/>
    <w:rsid w:val="00184E64"/>
    <w:rsid w:val="00184EF1"/>
    <w:rsid w:val="001850E1"/>
    <w:rsid w:val="00185C4A"/>
    <w:rsid w:val="0018655E"/>
    <w:rsid w:val="001865E8"/>
    <w:rsid w:val="00186CDD"/>
    <w:rsid w:val="001905B2"/>
    <w:rsid w:val="001908B1"/>
    <w:rsid w:val="00190AE7"/>
    <w:rsid w:val="00191E6E"/>
    <w:rsid w:val="00192A6D"/>
    <w:rsid w:val="00193265"/>
    <w:rsid w:val="001A37E8"/>
    <w:rsid w:val="001A57BF"/>
    <w:rsid w:val="001A66AA"/>
    <w:rsid w:val="001A6FAB"/>
    <w:rsid w:val="001B35BC"/>
    <w:rsid w:val="001B3FC0"/>
    <w:rsid w:val="001B4125"/>
    <w:rsid w:val="001B5083"/>
    <w:rsid w:val="001B6C12"/>
    <w:rsid w:val="001B7991"/>
    <w:rsid w:val="001C0E0C"/>
    <w:rsid w:val="001C0E10"/>
    <w:rsid w:val="001C1927"/>
    <w:rsid w:val="001C24E4"/>
    <w:rsid w:val="001C726B"/>
    <w:rsid w:val="001C7B7A"/>
    <w:rsid w:val="001D0374"/>
    <w:rsid w:val="001D0B0E"/>
    <w:rsid w:val="001D10C1"/>
    <w:rsid w:val="001D1333"/>
    <w:rsid w:val="001D1FE9"/>
    <w:rsid w:val="001D2FB2"/>
    <w:rsid w:val="001D5392"/>
    <w:rsid w:val="001D5C72"/>
    <w:rsid w:val="001D68A6"/>
    <w:rsid w:val="001D73CF"/>
    <w:rsid w:val="001D7501"/>
    <w:rsid w:val="001E0A8C"/>
    <w:rsid w:val="001E0EEE"/>
    <w:rsid w:val="001E2688"/>
    <w:rsid w:val="001E30D4"/>
    <w:rsid w:val="001E7F65"/>
    <w:rsid w:val="001F1032"/>
    <w:rsid w:val="001F2C9C"/>
    <w:rsid w:val="001F36CD"/>
    <w:rsid w:val="001F4E26"/>
    <w:rsid w:val="001F6065"/>
    <w:rsid w:val="001F7C7D"/>
    <w:rsid w:val="001F7FF4"/>
    <w:rsid w:val="002007FB"/>
    <w:rsid w:val="0020095E"/>
    <w:rsid w:val="00201EE6"/>
    <w:rsid w:val="00202BF2"/>
    <w:rsid w:val="00202C83"/>
    <w:rsid w:val="00204712"/>
    <w:rsid w:val="002111ED"/>
    <w:rsid w:val="0021336A"/>
    <w:rsid w:val="00214270"/>
    <w:rsid w:val="00215DB8"/>
    <w:rsid w:val="00220098"/>
    <w:rsid w:val="0022048A"/>
    <w:rsid w:val="002224C4"/>
    <w:rsid w:val="00224FD7"/>
    <w:rsid w:val="0022689C"/>
    <w:rsid w:val="00230574"/>
    <w:rsid w:val="00233D19"/>
    <w:rsid w:val="0023649D"/>
    <w:rsid w:val="00237AA5"/>
    <w:rsid w:val="00237D3D"/>
    <w:rsid w:val="00237F29"/>
    <w:rsid w:val="00240EFF"/>
    <w:rsid w:val="00243545"/>
    <w:rsid w:val="00243C8E"/>
    <w:rsid w:val="00244066"/>
    <w:rsid w:val="002454A4"/>
    <w:rsid w:val="002468E3"/>
    <w:rsid w:val="00247E69"/>
    <w:rsid w:val="00247FB0"/>
    <w:rsid w:val="00253353"/>
    <w:rsid w:val="00256539"/>
    <w:rsid w:val="002572C5"/>
    <w:rsid w:val="0026078D"/>
    <w:rsid w:val="00260D01"/>
    <w:rsid w:val="002630C6"/>
    <w:rsid w:val="002666F1"/>
    <w:rsid w:val="0027278D"/>
    <w:rsid w:val="00274215"/>
    <w:rsid w:val="002743B2"/>
    <w:rsid w:val="00276733"/>
    <w:rsid w:val="00282DF0"/>
    <w:rsid w:val="00283FEE"/>
    <w:rsid w:val="002842FC"/>
    <w:rsid w:val="00284E67"/>
    <w:rsid w:val="002878EE"/>
    <w:rsid w:val="002917E4"/>
    <w:rsid w:val="002923A5"/>
    <w:rsid w:val="00292C74"/>
    <w:rsid w:val="00294A1B"/>
    <w:rsid w:val="00296C79"/>
    <w:rsid w:val="002A1981"/>
    <w:rsid w:val="002A3F68"/>
    <w:rsid w:val="002A4CE9"/>
    <w:rsid w:val="002A7CEB"/>
    <w:rsid w:val="002B0019"/>
    <w:rsid w:val="002B258C"/>
    <w:rsid w:val="002B2F07"/>
    <w:rsid w:val="002B313F"/>
    <w:rsid w:val="002B35CD"/>
    <w:rsid w:val="002B3A16"/>
    <w:rsid w:val="002B6645"/>
    <w:rsid w:val="002B705F"/>
    <w:rsid w:val="002B70C0"/>
    <w:rsid w:val="002C102C"/>
    <w:rsid w:val="002C5778"/>
    <w:rsid w:val="002C62DA"/>
    <w:rsid w:val="002C681D"/>
    <w:rsid w:val="002C6EF4"/>
    <w:rsid w:val="002D592F"/>
    <w:rsid w:val="002D5BE2"/>
    <w:rsid w:val="002D5EE8"/>
    <w:rsid w:val="002D65C1"/>
    <w:rsid w:val="002D7DFE"/>
    <w:rsid w:val="002E1BDA"/>
    <w:rsid w:val="002E20E7"/>
    <w:rsid w:val="002E29EF"/>
    <w:rsid w:val="002E2B95"/>
    <w:rsid w:val="002E3A3A"/>
    <w:rsid w:val="002E623D"/>
    <w:rsid w:val="002E653C"/>
    <w:rsid w:val="002F55A7"/>
    <w:rsid w:val="002F5681"/>
    <w:rsid w:val="00300067"/>
    <w:rsid w:val="00301B81"/>
    <w:rsid w:val="00303125"/>
    <w:rsid w:val="00307131"/>
    <w:rsid w:val="00312ACC"/>
    <w:rsid w:val="0031418D"/>
    <w:rsid w:val="0031510F"/>
    <w:rsid w:val="00315A3D"/>
    <w:rsid w:val="00315B18"/>
    <w:rsid w:val="00316764"/>
    <w:rsid w:val="003211C0"/>
    <w:rsid w:val="003232E8"/>
    <w:rsid w:val="0032432C"/>
    <w:rsid w:val="003276BE"/>
    <w:rsid w:val="0032784C"/>
    <w:rsid w:val="0033085D"/>
    <w:rsid w:val="0033214D"/>
    <w:rsid w:val="00332D62"/>
    <w:rsid w:val="00332F42"/>
    <w:rsid w:val="00334501"/>
    <w:rsid w:val="003359CA"/>
    <w:rsid w:val="00336119"/>
    <w:rsid w:val="00337192"/>
    <w:rsid w:val="00342D72"/>
    <w:rsid w:val="00342E16"/>
    <w:rsid w:val="00342E88"/>
    <w:rsid w:val="00343A4D"/>
    <w:rsid w:val="00344D38"/>
    <w:rsid w:val="00345C81"/>
    <w:rsid w:val="00350B78"/>
    <w:rsid w:val="003517AC"/>
    <w:rsid w:val="00351EE4"/>
    <w:rsid w:val="003521F8"/>
    <w:rsid w:val="00353A83"/>
    <w:rsid w:val="00353B26"/>
    <w:rsid w:val="00355D06"/>
    <w:rsid w:val="00355D58"/>
    <w:rsid w:val="00356F0C"/>
    <w:rsid w:val="00357D34"/>
    <w:rsid w:val="00360240"/>
    <w:rsid w:val="00363DC6"/>
    <w:rsid w:val="0036428D"/>
    <w:rsid w:val="003646C2"/>
    <w:rsid w:val="0036587A"/>
    <w:rsid w:val="00365ACC"/>
    <w:rsid w:val="0036774F"/>
    <w:rsid w:val="00373A87"/>
    <w:rsid w:val="00380006"/>
    <w:rsid w:val="003805C4"/>
    <w:rsid w:val="00380B96"/>
    <w:rsid w:val="00381ED3"/>
    <w:rsid w:val="003823C3"/>
    <w:rsid w:val="00384686"/>
    <w:rsid w:val="00384C4B"/>
    <w:rsid w:val="0038649D"/>
    <w:rsid w:val="00387D2B"/>
    <w:rsid w:val="0039494C"/>
    <w:rsid w:val="00394C57"/>
    <w:rsid w:val="00396D69"/>
    <w:rsid w:val="0039761F"/>
    <w:rsid w:val="003A14C6"/>
    <w:rsid w:val="003A15E8"/>
    <w:rsid w:val="003A2844"/>
    <w:rsid w:val="003A2E37"/>
    <w:rsid w:val="003A55C6"/>
    <w:rsid w:val="003A6994"/>
    <w:rsid w:val="003A6D4D"/>
    <w:rsid w:val="003B2DDC"/>
    <w:rsid w:val="003B2FEF"/>
    <w:rsid w:val="003B5D0E"/>
    <w:rsid w:val="003B7524"/>
    <w:rsid w:val="003C1D54"/>
    <w:rsid w:val="003C252C"/>
    <w:rsid w:val="003C49DB"/>
    <w:rsid w:val="003C68D3"/>
    <w:rsid w:val="003D0912"/>
    <w:rsid w:val="003D28BC"/>
    <w:rsid w:val="003D35F4"/>
    <w:rsid w:val="003D796B"/>
    <w:rsid w:val="003E1E98"/>
    <w:rsid w:val="003E1FA4"/>
    <w:rsid w:val="003E2966"/>
    <w:rsid w:val="003E58E4"/>
    <w:rsid w:val="003E60B0"/>
    <w:rsid w:val="0040031D"/>
    <w:rsid w:val="004008D1"/>
    <w:rsid w:val="004017C6"/>
    <w:rsid w:val="00401816"/>
    <w:rsid w:val="00403703"/>
    <w:rsid w:val="00404DC5"/>
    <w:rsid w:val="0040619F"/>
    <w:rsid w:val="00406712"/>
    <w:rsid w:val="00406E7E"/>
    <w:rsid w:val="00411049"/>
    <w:rsid w:val="004120CB"/>
    <w:rsid w:val="00413D9B"/>
    <w:rsid w:val="00416B70"/>
    <w:rsid w:val="004205C5"/>
    <w:rsid w:val="00420784"/>
    <w:rsid w:val="00420F39"/>
    <w:rsid w:val="004224E1"/>
    <w:rsid w:val="0042380E"/>
    <w:rsid w:val="004239CC"/>
    <w:rsid w:val="00425D29"/>
    <w:rsid w:val="00426190"/>
    <w:rsid w:val="00427A71"/>
    <w:rsid w:val="00430E3F"/>
    <w:rsid w:val="00431046"/>
    <w:rsid w:val="00433004"/>
    <w:rsid w:val="00437B2B"/>
    <w:rsid w:val="0044145F"/>
    <w:rsid w:val="00441AA4"/>
    <w:rsid w:val="00442167"/>
    <w:rsid w:val="004429EB"/>
    <w:rsid w:val="00444377"/>
    <w:rsid w:val="00446A06"/>
    <w:rsid w:val="004477AA"/>
    <w:rsid w:val="004508AD"/>
    <w:rsid w:val="00450F20"/>
    <w:rsid w:val="00451BF6"/>
    <w:rsid w:val="0045613A"/>
    <w:rsid w:val="00461EC4"/>
    <w:rsid w:val="00463BFB"/>
    <w:rsid w:val="00466DAB"/>
    <w:rsid w:val="0047091E"/>
    <w:rsid w:val="00472DF0"/>
    <w:rsid w:val="00474A51"/>
    <w:rsid w:val="00474E8F"/>
    <w:rsid w:val="0047763D"/>
    <w:rsid w:val="00480134"/>
    <w:rsid w:val="00483607"/>
    <w:rsid w:val="00483EAB"/>
    <w:rsid w:val="00486258"/>
    <w:rsid w:val="00496048"/>
    <w:rsid w:val="0049703E"/>
    <w:rsid w:val="004A0DA6"/>
    <w:rsid w:val="004A7395"/>
    <w:rsid w:val="004B1D51"/>
    <w:rsid w:val="004B21F2"/>
    <w:rsid w:val="004B31CE"/>
    <w:rsid w:val="004B351A"/>
    <w:rsid w:val="004B5452"/>
    <w:rsid w:val="004B5FD6"/>
    <w:rsid w:val="004B6325"/>
    <w:rsid w:val="004B6A93"/>
    <w:rsid w:val="004B6BAA"/>
    <w:rsid w:val="004B6E15"/>
    <w:rsid w:val="004C059E"/>
    <w:rsid w:val="004C0C03"/>
    <w:rsid w:val="004C4014"/>
    <w:rsid w:val="004C5A6B"/>
    <w:rsid w:val="004C7008"/>
    <w:rsid w:val="004C78CA"/>
    <w:rsid w:val="004D1283"/>
    <w:rsid w:val="004D31B0"/>
    <w:rsid w:val="004D5D00"/>
    <w:rsid w:val="004D5EC8"/>
    <w:rsid w:val="004D67CB"/>
    <w:rsid w:val="004D6A04"/>
    <w:rsid w:val="004E0875"/>
    <w:rsid w:val="004E1D62"/>
    <w:rsid w:val="004E326B"/>
    <w:rsid w:val="004E6B3D"/>
    <w:rsid w:val="004F1B1B"/>
    <w:rsid w:val="004F1B52"/>
    <w:rsid w:val="004F7683"/>
    <w:rsid w:val="005016B1"/>
    <w:rsid w:val="005042C8"/>
    <w:rsid w:val="005127A8"/>
    <w:rsid w:val="0051290C"/>
    <w:rsid w:val="005135E4"/>
    <w:rsid w:val="00514D31"/>
    <w:rsid w:val="0051544D"/>
    <w:rsid w:val="00515C44"/>
    <w:rsid w:val="005170D9"/>
    <w:rsid w:val="0051742C"/>
    <w:rsid w:val="005206CA"/>
    <w:rsid w:val="00521801"/>
    <w:rsid w:val="00521B05"/>
    <w:rsid w:val="00522ECD"/>
    <w:rsid w:val="005237EC"/>
    <w:rsid w:val="0052478E"/>
    <w:rsid w:val="00525A4C"/>
    <w:rsid w:val="00530317"/>
    <w:rsid w:val="00530693"/>
    <w:rsid w:val="00530965"/>
    <w:rsid w:val="005312F7"/>
    <w:rsid w:val="005317B9"/>
    <w:rsid w:val="00533088"/>
    <w:rsid w:val="005335EA"/>
    <w:rsid w:val="005339BE"/>
    <w:rsid w:val="00535007"/>
    <w:rsid w:val="0053541B"/>
    <w:rsid w:val="00545ED3"/>
    <w:rsid w:val="00547AA5"/>
    <w:rsid w:val="00550077"/>
    <w:rsid w:val="0055238F"/>
    <w:rsid w:val="005527D7"/>
    <w:rsid w:val="005541D2"/>
    <w:rsid w:val="0055447B"/>
    <w:rsid w:val="0055612B"/>
    <w:rsid w:val="0056136A"/>
    <w:rsid w:val="00562858"/>
    <w:rsid w:val="00562967"/>
    <w:rsid w:val="00563CCC"/>
    <w:rsid w:val="00564134"/>
    <w:rsid w:val="00564D0B"/>
    <w:rsid w:val="00565091"/>
    <w:rsid w:val="00567D5B"/>
    <w:rsid w:val="00570FDD"/>
    <w:rsid w:val="00571207"/>
    <w:rsid w:val="005714CA"/>
    <w:rsid w:val="00571AAD"/>
    <w:rsid w:val="00571C2D"/>
    <w:rsid w:val="005727E5"/>
    <w:rsid w:val="00573DF4"/>
    <w:rsid w:val="005749A6"/>
    <w:rsid w:val="005759EE"/>
    <w:rsid w:val="00582495"/>
    <w:rsid w:val="00582969"/>
    <w:rsid w:val="0058297C"/>
    <w:rsid w:val="00584089"/>
    <w:rsid w:val="0058526B"/>
    <w:rsid w:val="00585933"/>
    <w:rsid w:val="0058594A"/>
    <w:rsid w:val="00586DBF"/>
    <w:rsid w:val="00586EE0"/>
    <w:rsid w:val="0058758C"/>
    <w:rsid w:val="00587643"/>
    <w:rsid w:val="005879FE"/>
    <w:rsid w:val="00590562"/>
    <w:rsid w:val="00591162"/>
    <w:rsid w:val="005948AE"/>
    <w:rsid w:val="00594D20"/>
    <w:rsid w:val="00594F97"/>
    <w:rsid w:val="0059644F"/>
    <w:rsid w:val="005A1E5A"/>
    <w:rsid w:val="005A2684"/>
    <w:rsid w:val="005A32C0"/>
    <w:rsid w:val="005A6C6B"/>
    <w:rsid w:val="005B08C0"/>
    <w:rsid w:val="005B0DA8"/>
    <w:rsid w:val="005B1463"/>
    <w:rsid w:val="005B25C5"/>
    <w:rsid w:val="005B44C4"/>
    <w:rsid w:val="005B5502"/>
    <w:rsid w:val="005B5770"/>
    <w:rsid w:val="005B7341"/>
    <w:rsid w:val="005B78FB"/>
    <w:rsid w:val="005C0BCB"/>
    <w:rsid w:val="005C34D3"/>
    <w:rsid w:val="005C4D4C"/>
    <w:rsid w:val="005D1BD0"/>
    <w:rsid w:val="005D2968"/>
    <w:rsid w:val="005D2A25"/>
    <w:rsid w:val="005D2F01"/>
    <w:rsid w:val="005D3F6D"/>
    <w:rsid w:val="005D6E8E"/>
    <w:rsid w:val="005D7915"/>
    <w:rsid w:val="005E068F"/>
    <w:rsid w:val="005E1CB3"/>
    <w:rsid w:val="005E1FD2"/>
    <w:rsid w:val="005E220E"/>
    <w:rsid w:val="005E453E"/>
    <w:rsid w:val="005E4D65"/>
    <w:rsid w:val="005E6596"/>
    <w:rsid w:val="005E6EA6"/>
    <w:rsid w:val="005F07F8"/>
    <w:rsid w:val="005F0E99"/>
    <w:rsid w:val="005F110E"/>
    <w:rsid w:val="005F1FFF"/>
    <w:rsid w:val="005F3957"/>
    <w:rsid w:val="005F703D"/>
    <w:rsid w:val="005F742B"/>
    <w:rsid w:val="0060025C"/>
    <w:rsid w:val="00601DF9"/>
    <w:rsid w:val="006023FE"/>
    <w:rsid w:val="00603E44"/>
    <w:rsid w:val="00604E75"/>
    <w:rsid w:val="0060743A"/>
    <w:rsid w:val="00607917"/>
    <w:rsid w:val="00613D67"/>
    <w:rsid w:val="00614B5E"/>
    <w:rsid w:val="00615EC7"/>
    <w:rsid w:val="00620ED3"/>
    <w:rsid w:val="0062250C"/>
    <w:rsid w:val="00622B17"/>
    <w:rsid w:val="006233EB"/>
    <w:rsid w:val="0062503D"/>
    <w:rsid w:val="006250EF"/>
    <w:rsid w:val="00625436"/>
    <w:rsid w:val="00630BC6"/>
    <w:rsid w:val="006316D8"/>
    <w:rsid w:val="0063369E"/>
    <w:rsid w:val="006336D8"/>
    <w:rsid w:val="006336E3"/>
    <w:rsid w:val="00634304"/>
    <w:rsid w:val="00634785"/>
    <w:rsid w:val="00635216"/>
    <w:rsid w:val="00644917"/>
    <w:rsid w:val="00644CE0"/>
    <w:rsid w:val="00645644"/>
    <w:rsid w:val="0064571F"/>
    <w:rsid w:val="0065173E"/>
    <w:rsid w:val="006525CC"/>
    <w:rsid w:val="00655C22"/>
    <w:rsid w:val="00656486"/>
    <w:rsid w:val="006567F1"/>
    <w:rsid w:val="0065724C"/>
    <w:rsid w:val="00660046"/>
    <w:rsid w:val="006606F8"/>
    <w:rsid w:val="006615C3"/>
    <w:rsid w:val="00662661"/>
    <w:rsid w:val="006634C8"/>
    <w:rsid w:val="00664087"/>
    <w:rsid w:val="00672D4B"/>
    <w:rsid w:val="00672E20"/>
    <w:rsid w:val="0067337C"/>
    <w:rsid w:val="00673410"/>
    <w:rsid w:val="00680CD4"/>
    <w:rsid w:val="0068209F"/>
    <w:rsid w:val="0068336B"/>
    <w:rsid w:val="0068344F"/>
    <w:rsid w:val="00683524"/>
    <w:rsid w:val="00685E83"/>
    <w:rsid w:val="0068786A"/>
    <w:rsid w:val="00687B0D"/>
    <w:rsid w:val="006911D1"/>
    <w:rsid w:val="00691830"/>
    <w:rsid w:val="0069354F"/>
    <w:rsid w:val="00693606"/>
    <w:rsid w:val="00693C47"/>
    <w:rsid w:val="00694324"/>
    <w:rsid w:val="00695AEE"/>
    <w:rsid w:val="00696C57"/>
    <w:rsid w:val="00696E09"/>
    <w:rsid w:val="00697FEE"/>
    <w:rsid w:val="006A1188"/>
    <w:rsid w:val="006A12DD"/>
    <w:rsid w:val="006A4513"/>
    <w:rsid w:val="006A7912"/>
    <w:rsid w:val="006B0883"/>
    <w:rsid w:val="006B0E0F"/>
    <w:rsid w:val="006B1707"/>
    <w:rsid w:val="006B2BFC"/>
    <w:rsid w:val="006B4DF4"/>
    <w:rsid w:val="006B5A4E"/>
    <w:rsid w:val="006B6752"/>
    <w:rsid w:val="006B74B7"/>
    <w:rsid w:val="006C0A6E"/>
    <w:rsid w:val="006C4957"/>
    <w:rsid w:val="006C7028"/>
    <w:rsid w:val="006C7705"/>
    <w:rsid w:val="006D16B9"/>
    <w:rsid w:val="006D62BB"/>
    <w:rsid w:val="006D6B91"/>
    <w:rsid w:val="006D762E"/>
    <w:rsid w:val="006D7AF1"/>
    <w:rsid w:val="006E03A8"/>
    <w:rsid w:val="006E0A85"/>
    <w:rsid w:val="006E21CA"/>
    <w:rsid w:val="006E2B37"/>
    <w:rsid w:val="006E3B84"/>
    <w:rsid w:val="006E4DFE"/>
    <w:rsid w:val="006E635B"/>
    <w:rsid w:val="006F0562"/>
    <w:rsid w:val="006F4779"/>
    <w:rsid w:val="006F6011"/>
    <w:rsid w:val="006F7D5F"/>
    <w:rsid w:val="007004E4"/>
    <w:rsid w:val="007007C3"/>
    <w:rsid w:val="0070165D"/>
    <w:rsid w:val="00701A0B"/>
    <w:rsid w:val="00704F35"/>
    <w:rsid w:val="00704FCA"/>
    <w:rsid w:val="00705012"/>
    <w:rsid w:val="00705F97"/>
    <w:rsid w:val="007064AA"/>
    <w:rsid w:val="0070703C"/>
    <w:rsid w:val="00707980"/>
    <w:rsid w:val="00707BD3"/>
    <w:rsid w:val="0071038A"/>
    <w:rsid w:val="00715EAC"/>
    <w:rsid w:val="00716BEC"/>
    <w:rsid w:val="00717C9B"/>
    <w:rsid w:val="00720218"/>
    <w:rsid w:val="007261FF"/>
    <w:rsid w:val="00726AC7"/>
    <w:rsid w:val="00730350"/>
    <w:rsid w:val="00730427"/>
    <w:rsid w:val="007326A1"/>
    <w:rsid w:val="007351B6"/>
    <w:rsid w:val="00735F66"/>
    <w:rsid w:val="00741148"/>
    <w:rsid w:val="00743DD9"/>
    <w:rsid w:val="0074526D"/>
    <w:rsid w:val="007458EE"/>
    <w:rsid w:val="007518D6"/>
    <w:rsid w:val="00751C95"/>
    <w:rsid w:val="0075550D"/>
    <w:rsid w:val="00756387"/>
    <w:rsid w:val="00756948"/>
    <w:rsid w:val="0076035E"/>
    <w:rsid w:val="007606B3"/>
    <w:rsid w:val="007607C2"/>
    <w:rsid w:val="00760D13"/>
    <w:rsid w:val="00760D9C"/>
    <w:rsid w:val="00762AF3"/>
    <w:rsid w:val="007632A5"/>
    <w:rsid w:val="00763509"/>
    <w:rsid w:val="007648DC"/>
    <w:rsid w:val="00764FB8"/>
    <w:rsid w:val="00766A5A"/>
    <w:rsid w:val="00767444"/>
    <w:rsid w:val="007709BC"/>
    <w:rsid w:val="00772030"/>
    <w:rsid w:val="00773DB0"/>
    <w:rsid w:val="00774C24"/>
    <w:rsid w:val="0077603E"/>
    <w:rsid w:val="00782FD8"/>
    <w:rsid w:val="00784D2B"/>
    <w:rsid w:val="00784E6F"/>
    <w:rsid w:val="007855B1"/>
    <w:rsid w:val="0078567E"/>
    <w:rsid w:val="00787A3D"/>
    <w:rsid w:val="00787F4D"/>
    <w:rsid w:val="00795D09"/>
    <w:rsid w:val="00796003"/>
    <w:rsid w:val="007A1021"/>
    <w:rsid w:val="007A243C"/>
    <w:rsid w:val="007A27D1"/>
    <w:rsid w:val="007A506C"/>
    <w:rsid w:val="007B3787"/>
    <w:rsid w:val="007B5713"/>
    <w:rsid w:val="007C578F"/>
    <w:rsid w:val="007C597D"/>
    <w:rsid w:val="007C7DCA"/>
    <w:rsid w:val="007D0342"/>
    <w:rsid w:val="007D1D42"/>
    <w:rsid w:val="007D29C6"/>
    <w:rsid w:val="007D2E74"/>
    <w:rsid w:val="007D3237"/>
    <w:rsid w:val="007D36D9"/>
    <w:rsid w:val="007D3B90"/>
    <w:rsid w:val="007D3CA8"/>
    <w:rsid w:val="007D5433"/>
    <w:rsid w:val="007D6079"/>
    <w:rsid w:val="007E1381"/>
    <w:rsid w:val="007E29AC"/>
    <w:rsid w:val="007E4B43"/>
    <w:rsid w:val="007E4BE0"/>
    <w:rsid w:val="007E4C45"/>
    <w:rsid w:val="007E5D90"/>
    <w:rsid w:val="007E70DC"/>
    <w:rsid w:val="007F0615"/>
    <w:rsid w:val="007F1C57"/>
    <w:rsid w:val="007F2535"/>
    <w:rsid w:val="007F3C0F"/>
    <w:rsid w:val="007F4206"/>
    <w:rsid w:val="007F4B05"/>
    <w:rsid w:val="007F525D"/>
    <w:rsid w:val="007F546D"/>
    <w:rsid w:val="007F73B9"/>
    <w:rsid w:val="00800089"/>
    <w:rsid w:val="00800097"/>
    <w:rsid w:val="00801046"/>
    <w:rsid w:val="00804100"/>
    <w:rsid w:val="00807950"/>
    <w:rsid w:val="00811928"/>
    <w:rsid w:val="0081240B"/>
    <w:rsid w:val="008130BB"/>
    <w:rsid w:val="00814665"/>
    <w:rsid w:val="00814B7A"/>
    <w:rsid w:val="00817EA8"/>
    <w:rsid w:val="00820A71"/>
    <w:rsid w:val="00823BED"/>
    <w:rsid w:val="00824404"/>
    <w:rsid w:val="00824884"/>
    <w:rsid w:val="00824930"/>
    <w:rsid w:val="00824FEF"/>
    <w:rsid w:val="00825752"/>
    <w:rsid w:val="0082655B"/>
    <w:rsid w:val="00826850"/>
    <w:rsid w:val="00830162"/>
    <w:rsid w:val="008321C1"/>
    <w:rsid w:val="00833013"/>
    <w:rsid w:val="00833D7B"/>
    <w:rsid w:val="00835A9A"/>
    <w:rsid w:val="00835B0A"/>
    <w:rsid w:val="00837B49"/>
    <w:rsid w:val="00841517"/>
    <w:rsid w:val="008427BE"/>
    <w:rsid w:val="00844BE7"/>
    <w:rsid w:val="00846804"/>
    <w:rsid w:val="0085034C"/>
    <w:rsid w:val="008512DF"/>
    <w:rsid w:val="00853203"/>
    <w:rsid w:val="0085343C"/>
    <w:rsid w:val="00853DAB"/>
    <w:rsid w:val="008549BE"/>
    <w:rsid w:val="00855300"/>
    <w:rsid w:val="008572A5"/>
    <w:rsid w:val="008609B0"/>
    <w:rsid w:val="00861458"/>
    <w:rsid w:val="00862CE1"/>
    <w:rsid w:val="00866E3F"/>
    <w:rsid w:val="0086736B"/>
    <w:rsid w:val="008712D0"/>
    <w:rsid w:val="00871769"/>
    <w:rsid w:val="00874072"/>
    <w:rsid w:val="008745C3"/>
    <w:rsid w:val="00881CA4"/>
    <w:rsid w:val="008838A2"/>
    <w:rsid w:val="00883937"/>
    <w:rsid w:val="008841B0"/>
    <w:rsid w:val="00886CAF"/>
    <w:rsid w:val="00887FF5"/>
    <w:rsid w:val="0089248E"/>
    <w:rsid w:val="00892A43"/>
    <w:rsid w:val="00893900"/>
    <w:rsid w:val="008947D2"/>
    <w:rsid w:val="008A45DA"/>
    <w:rsid w:val="008A556A"/>
    <w:rsid w:val="008A660E"/>
    <w:rsid w:val="008B06D9"/>
    <w:rsid w:val="008B0E2A"/>
    <w:rsid w:val="008B29A9"/>
    <w:rsid w:val="008B30E7"/>
    <w:rsid w:val="008B364B"/>
    <w:rsid w:val="008B4492"/>
    <w:rsid w:val="008B4C07"/>
    <w:rsid w:val="008B6330"/>
    <w:rsid w:val="008B77FD"/>
    <w:rsid w:val="008B7EAE"/>
    <w:rsid w:val="008C468E"/>
    <w:rsid w:val="008C5676"/>
    <w:rsid w:val="008C77DB"/>
    <w:rsid w:val="008D05F4"/>
    <w:rsid w:val="008D162A"/>
    <w:rsid w:val="008D188F"/>
    <w:rsid w:val="008D2D64"/>
    <w:rsid w:val="008D3A19"/>
    <w:rsid w:val="008D5E07"/>
    <w:rsid w:val="008D7B64"/>
    <w:rsid w:val="008D7D6A"/>
    <w:rsid w:val="008E26D1"/>
    <w:rsid w:val="008E2BE7"/>
    <w:rsid w:val="008E3234"/>
    <w:rsid w:val="008E3CB6"/>
    <w:rsid w:val="008E548A"/>
    <w:rsid w:val="008E69CC"/>
    <w:rsid w:val="008F125A"/>
    <w:rsid w:val="008F270C"/>
    <w:rsid w:val="008F2EE4"/>
    <w:rsid w:val="008F3128"/>
    <w:rsid w:val="008F4D5B"/>
    <w:rsid w:val="008F56BD"/>
    <w:rsid w:val="008F6123"/>
    <w:rsid w:val="008F65E6"/>
    <w:rsid w:val="008F7DCC"/>
    <w:rsid w:val="00902EE6"/>
    <w:rsid w:val="00903949"/>
    <w:rsid w:val="00904269"/>
    <w:rsid w:val="009053B4"/>
    <w:rsid w:val="00905B22"/>
    <w:rsid w:val="009064FE"/>
    <w:rsid w:val="00906CD1"/>
    <w:rsid w:val="0091044A"/>
    <w:rsid w:val="0091476D"/>
    <w:rsid w:val="009164D6"/>
    <w:rsid w:val="00921D90"/>
    <w:rsid w:val="00922ED2"/>
    <w:rsid w:val="00924F5C"/>
    <w:rsid w:val="00925278"/>
    <w:rsid w:val="00925D36"/>
    <w:rsid w:val="009311F9"/>
    <w:rsid w:val="0093583D"/>
    <w:rsid w:val="00936368"/>
    <w:rsid w:val="009416FC"/>
    <w:rsid w:val="00943BC3"/>
    <w:rsid w:val="0094637E"/>
    <w:rsid w:val="009469D2"/>
    <w:rsid w:val="00947455"/>
    <w:rsid w:val="00947CCE"/>
    <w:rsid w:val="00960240"/>
    <w:rsid w:val="00960F69"/>
    <w:rsid w:val="0096360A"/>
    <w:rsid w:val="00963909"/>
    <w:rsid w:val="00966D07"/>
    <w:rsid w:val="0097020A"/>
    <w:rsid w:val="00970E94"/>
    <w:rsid w:val="00971AA7"/>
    <w:rsid w:val="00972026"/>
    <w:rsid w:val="00972A6B"/>
    <w:rsid w:val="0097408D"/>
    <w:rsid w:val="00975679"/>
    <w:rsid w:val="00975C73"/>
    <w:rsid w:val="00975FEB"/>
    <w:rsid w:val="00981025"/>
    <w:rsid w:val="009810CF"/>
    <w:rsid w:val="00981B94"/>
    <w:rsid w:val="009838E0"/>
    <w:rsid w:val="00984064"/>
    <w:rsid w:val="009919ED"/>
    <w:rsid w:val="00992F30"/>
    <w:rsid w:val="00993A46"/>
    <w:rsid w:val="00993D45"/>
    <w:rsid w:val="00995F0F"/>
    <w:rsid w:val="00997FE7"/>
    <w:rsid w:val="009A0386"/>
    <w:rsid w:val="009A196A"/>
    <w:rsid w:val="009A2796"/>
    <w:rsid w:val="009A5DB9"/>
    <w:rsid w:val="009A5DFB"/>
    <w:rsid w:val="009A6CB7"/>
    <w:rsid w:val="009B2C89"/>
    <w:rsid w:val="009B4AB6"/>
    <w:rsid w:val="009B4CD6"/>
    <w:rsid w:val="009B74B3"/>
    <w:rsid w:val="009C07A4"/>
    <w:rsid w:val="009C1BCB"/>
    <w:rsid w:val="009C3DA5"/>
    <w:rsid w:val="009C450B"/>
    <w:rsid w:val="009C6E9B"/>
    <w:rsid w:val="009D15CF"/>
    <w:rsid w:val="009D1E73"/>
    <w:rsid w:val="009D676D"/>
    <w:rsid w:val="009D7536"/>
    <w:rsid w:val="009D7D64"/>
    <w:rsid w:val="009E455D"/>
    <w:rsid w:val="009E5B23"/>
    <w:rsid w:val="009F08C8"/>
    <w:rsid w:val="009F18BC"/>
    <w:rsid w:val="009F28B0"/>
    <w:rsid w:val="009F3A24"/>
    <w:rsid w:val="009F656C"/>
    <w:rsid w:val="009F71FE"/>
    <w:rsid w:val="00A031F9"/>
    <w:rsid w:val="00A05BB6"/>
    <w:rsid w:val="00A116FC"/>
    <w:rsid w:val="00A13ED3"/>
    <w:rsid w:val="00A14512"/>
    <w:rsid w:val="00A160FF"/>
    <w:rsid w:val="00A16E67"/>
    <w:rsid w:val="00A1758F"/>
    <w:rsid w:val="00A30931"/>
    <w:rsid w:val="00A321B8"/>
    <w:rsid w:val="00A35C91"/>
    <w:rsid w:val="00A36DB6"/>
    <w:rsid w:val="00A37674"/>
    <w:rsid w:val="00A40A8D"/>
    <w:rsid w:val="00A41ED6"/>
    <w:rsid w:val="00A41F92"/>
    <w:rsid w:val="00A42AEB"/>
    <w:rsid w:val="00A42DAE"/>
    <w:rsid w:val="00A43547"/>
    <w:rsid w:val="00A44FAF"/>
    <w:rsid w:val="00A50C4C"/>
    <w:rsid w:val="00A532A8"/>
    <w:rsid w:val="00A535EC"/>
    <w:rsid w:val="00A54DEC"/>
    <w:rsid w:val="00A555C9"/>
    <w:rsid w:val="00A558E6"/>
    <w:rsid w:val="00A5657C"/>
    <w:rsid w:val="00A62884"/>
    <w:rsid w:val="00A641F2"/>
    <w:rsid w:val="00A65EFE"/>
    <w:rsid w:val="00A67C5A"/>
    <w:rsid w:val="00A70919"/>
    <w:rsid w:val="00A712DC"/>
    <w:rsid w:val="00A71330"/>
    <w:rsid w:val="00A71430"/>
    <w:rsid w:val="00A72D4E"/>
    <w:rsid w:val="00A74AE5"/>
    <w:rsid w:val="00A7531C"/>
    <w:rsid w:val="00A7560D"/>
    <w:rsid w:val="00A77D2E"/>
    <w:rsid w:val="00A8104D"/>
    <w:rsid w:val="00A81497"/>
    <w:rsid w:val="00A83198"/>
    <w:rsid w:val="00A8319B"/>
    <w:rsid w:val="00A84127"/>
    <w:rsid w:val="00A84897"/>
    <w:rsid w:val="00A84F54"/>
    <w:rsid w:val="00A85EC4"/>
    <w:rsid w:val="00A8753E"/>
    <w:rsid w:val="00A92336"/>
    <w:rsid w:val="00A92747"/>
    <w:rsid w:val="00A94B20"/>
    <w:rsid w:val="00A95B0C"/>
    <w:rsid w:val="00A970F9"/>
    <w:rsid w:val="00A97609"/>
    <w:rsid w:val="00A97802"/>
    <w:rsid w:val="00AA5150"/>
    <w:rsid w:val="00AA5B1F"/>
    <w:rsid w:val="00AA6560"/>
    <w:rsid w:val="00AB30C3"/>
    <w:rsid w:val="00AB3285"/>
    <w:rsid w:val="00AB3B1A"/>
    <w:rsid w:val="00AB4376"/>
    <w:rsid w:val="00AB451E"/>
    <w:rsid w:val="00AB6ECB"/>
    <w:rsid w:val="00AB75B4"/>
    <w:rsid w:val="00AC0934"/>
    <w:rsid w:val="00AC14D6"/>
    <w:rsid w:val="00AC2380"/>
    <w:rsid w:val="00AC272A"/>
    <w:rsid w:val="00AC2D39"/>
    <w:rsid w:val="00AC3511"/>
    <w:rsid w:val="00AC3899"/>
    <w:rsid w:val="00AC44AC"/>
    <w:rsid w:val="00AC6A8B"/>
    <w:rsid w:val="00AC7CEB"/>
    <w:rsid w:val="00AD282B"/>
    <w:rsid w:val="00AD3A33"/>
    <w:rsid w:val="00AD3AB8"/>
    <w:rsid w:val="00AE0C5D"/>
    <w:rsid w:val="00AE3347"/>
    <w:rsid w:val="00AE3484"/>
    <w:rsid w:val="00AE6F0E"/>
    <w:rsid w:val="00AE761B"/>
    <w:rsid w:val="00AF0D2D"/>
    <w:rsid w:val="00AF4F68"/>
    <w:rsid w:val="00AF6A0D"/>
    <w:rsid w:val="00AF6ADE"/>
    <w:rsid w:val="00AF7EB8"/>
    <w:rsid w:val="00B00C17"/>
    <w:rsid w:val="00B077D4"/>
    <w:rsid w:val="00B10FBF"/>
    <w:rsid w:val="00B11C6B"/>
    <w:rsid w:val="00B11D4A"/>
    <w:rsid w:val="00B11DAD"/>
    <w:rsid w:val="00B1383D"/>
    <w:rsid w:val="00B1445F"/>
    <w:rsid w:val="00B1594C"/>
    <w:rsid w:val="00B15F84"/>
    <w:rsid w:val="00B1640C"/>
    <w:rsid w:val="00B247D3"/>
    <w:rsid w:val="00B251C4"/>
    <w:rsid w:val="00B25BA3"/>
    <w:rsid w:val="00B27FE8"/>
    <w:rsid w:val="00B316E7"/>
    <w:rsid w:val="00B31FDE"/>
    <w:rsid w:val="00B32621"/>
    <w:rsid w:val="00B32F90"/>
    <w:rsid w:val="00B366C1"/>
    <w:rsid w:val="00B37E8C"/>
    <w:rsid w:val="00B42534"/>
    <w:rsid w:val="00B443B8"/>
    <w:rsid w:val="00B45743"/>
    <w:rsid w:val="00B47714"/>
    <w:rsid w:val="00B477BB"/>
    <w:rsid w:val="00B51137"/>
    <w:rsid w:val="00B51B21"/>
    <w:rsid w:val="00B52245"/>
    <w:rsid w:val="00B55090"/>
    <w:rsid w:val="00B57B7F"/>
    <w:rsid w:val="00B57FC8"/>
    <w:rsid w:val="00B609E7"/>
    <w:rsid w:val="00B64A2A"/>
    <w:rsid w:val="00B6634E"/>
    <w:rsid w:val="00B66B23"/>
    <w:rsid w:val="00B67EE8"/>
    <w:rsid w:val="00B70D9B"/>
    <w:rsid w:val="00B711DC"/>
    <w:rsid w:val="00B7143C"/>
    <w:rsid w:val="00B722A7"/>
    <w:rsid w:val="00B72755"/>
    <w:rsid w:val="00B742AA"/>
    <w:rsid w:val="00B83B1C"/>
    <w:rsid w:val="00B8601D"/>
    <w:rsid w:val="00B860D6"/>
    <w:rsid w:val="00B92413"/>
    <w:rsid w:val="00B92F19"/>
    <w:rsid w:val="00B95F83"/>
    <w:rsid w:val="00B97F95"/>
    <w:rsid w:val="00BA140D"/>
    <w:rsid w:val="00BA368D"/>
    <w:rsid w:val="00BB0787"/>
    <w:rsid w:val="00BB259E"/>
    <w:rsid w:val="00BB4806"/>
    <w:rsid w:val="00BB54BC"/>
    <w:rsid w:val="00BB63D2"/>
    <w:rsid w:val="00BC0517"/>
    <w:rsid w:val="00BC12EC"/>
    <w:rsid w:val="00BC2B63"/>
    <w:rsid w:val="00BC36B7"/>
    <w:rsid w:val="00BC5CCB"/>
    <w:rsid w:val="00BC7BEE"/>
    <w:rsid w:val="00BD0B8E"/>
    <w:rsid w:val="00BD154C"/>
    <w:rsid w:val="00BD2706"/>
    <w:rsid w:val="00BD359E"/>
    <w:rsid w:val="00BD621B"/>
    <w:rsid w:val="00BD6BD2"/>
    <w:rsid w:val="00BD7985"/>
    <w:rsid w:val="00BE106A"/>
    <w:rsid w:val="00BE37EF"/>
    <w:rsid w:val="00BE3E07"/>
    <w:rsid w:val="00BE6593"/>
    <w:rsid w:val="00BF12FB"/>
    <w:rsid w:val="00BF1363"/>
    <w:rsid w:val="00BF1963"/>
    <w:rsid w:val="00BF1F96"/>
    <w:rsid w:val="00BF2E79"/>
    <w:rsid w:val="00BF5BDC"/>
    <w:rsid w:val="00BF69FB"/>
    <w:rsid w:val="00BF7042"/>
    <w:rsid w:val="00C03097"/>
    <w:rsid w:val="00C03638"/>
    <w:rsid w:val="00C039E8"/>
    <w:rsid w:val="00C04FA9"/>
    <w:rsid w:val="00C05276"/>
    <w:rsid w:val="00C052FF"/>
    <w:rsid w:val="00C058C8"/>
    <w:rsid w:val="00C071D5"/>
    <w:rsid w:val="00C102BF"/>
    <w:rsid w:val="00C10E32"/>
    <w:rsid w:val="00C146F1"/>
    <w:rsid w:val="00C16447"/>
    <w:rsid w:val="00C17F74"/>
    <w:rsid w:val="00C20214"/>
    <w:rsid w:val="00C22586"/>
    <w:rsid w:val="00C2319D"/>
    <w:rsid w:val="00C235D7"/>
    <w:rsid w:val="00C24E12"/>
    <w:rsid w:val="00C24F6D"/>
    <w:rsid w:val="00C262F3"/>
    <w:rsid w:val="00C2643A"/>
    <w:rsid w:val="00C30923"/>
    <w:rsid w:val="00C31423"/>
    <w:rsid w:val="00C33D18"/>
    <w:rsid w:val="00C3710C"/>
    <w:rsid w:val="00C37879"/>
    <w:rsid w:val="00C37F2C"/>
    <w:rsid w:val="00C40DF5"/>
    <w:rsid w:val="00C4220C"/>
    <w:rsid w:val="00C45303"/>
    <w:rsid w:val="00C46051"/>
    <w:rsid w:val="00C46606"/>
    <w:rsid w:val="00C46930"/>
    <w:rsid w:val="00C47644"/>
    <w:rsid w:val="00C503E1"/>
    <w:rsid w:val="00C506AB"/>
    <w:rsid w:val="00C506F9"/>
    <w:rsid w:val="00C54F32"/>
    <w:rsid w:val="00C55730"/>
    <w:rsid w:val="00C57EB5"/>
    <w:rsid w:val="00C62AC0"/>
    <w:rsid w:val="00C642DF"/>
    <w:rsid w:val="00C66487"/>
    <w:rsid w:val="00C66D64"/>
    <w:rsid w:val="00C67AE3"/>
    <w:rsid w:val="00C73DEF"/>
    <w:rsid w:val="00C76205"/>
    <w:rsid w:val="00C770FF"/>
    <w:rsid w:val="00C80931"/>
    <w:rsid w:val="00C82C7B"/>
    <w:rsid w:val="00C82EC3"/>
    <w:rsid w:val="00C848A6"/>
    <w:rsid w:val="00C85D2B"/>
    <w:rsid w:val="00C96581"/>
    <w:rsid w:val="00C96D26"/>
    <w:rsid w:val="00C9748C"/>
    <w:rsid w:val="00CA0967"/>
    <w:rsid w:val="00CA0D25"/>
    <w:rsid w:val="00CA2EAF"/>
    <w:rsid w:val="00CA3B64"/>
    <w:rsid w:val="00CB0E85"/>
    <w:rsid w:val="00CB1249"/>
    <w:rsid w:val="00CB24CF"/>
    <w:rsid w:val="00CB262C"/>
    <w:rsid w:val="00CB2D97"/>
    <w:rsid w:val="00CC0923"/>
    <w:rsid w:val="00CC214A"/>
    <w:rsid w:val="00CC2D36"/>
    <w:rsid w:val="00CC78F3"/>
    <w:rsid w:val="00CD1A31"/>
    <w:rsid w:val="00CD49C1"/>
    <w:rsid w:val="00CD64B8"/>
    <w:rsid w:val="00CD6FA5"/>
    <w:rsid w:val="00CE014D"/>
    <w:rsid w:val="00CE0510"/>
    <w:rsid w:val="00CE1005"/>
    <w:rsid w:val="00CE1DCD"/>
    <w:rsid w:val="00CE3010"/>
    <w:rsid w:val="00CE5A84"/>
    <w:rsid w:val="00CE5EA4"/>
    <w:rsid w:val="00CE6F35"/>
    <w:rsid w:val="00CE7332"/>
    <w:rsid w:val="00CF3D05"/>
    <w:rsid w:val="00CF5BEC"/>
    <w:rsid w:val="00CF7D62"/>
    <w:rsid w:val="00D0038B"/>
    <w:rsid w:val="00D013D4"/>
    <w:rsid w:val="00D01765"/>
    <w:rsid w:val="00D01B95"/>
    <w:rsid w:val="00D03181"/>
    <w:rsid w:val="00D051E5"/>
    <w:rsid w:val="00D05822"/>
    <w:rsid w:val="00D05BA2"/>
    <w:rsid w:val="00D067BE"/>
    <w:rsid w:val="00D07710"/>
    <w:rsid w:val="00D1109E"/>
    <w:rsid w:val="00D1264B"/>
    <w:rsid w:val="00D132F0"/>
    <w:rsid w:val="00D15157"/>
    <w:rsid w:val="00D15577"/>
    <w:rsid w:val="00D1796A"/>
    <w:rsid w:val="00D17A79"/>
    <w:rsid w:val="00D17E69"/>
    <w:rsid w:val="00D2020C"/>
    <w:rsid w:val="00D3004D"/>
    <w:rsid w:val="00D374E9"/>
    <w:rsid w:val="00D43FE9"/>
    <w:rsid w:val="00D449CC"/>
    <w:rsid w:val="00D456F4"/>
    <w:rsid w:val="00D47686"/>
    <w:rsid w:val="00D5121D"/>
    <w:rsid w:val="00D513A3"/>
    <w:rsid w:val="00D5188D"/>
    <w:rsid w:val="00D539E4"/>
    <w:rsid w:val="00D543EA"/>
    <w:rsid w:val="00D558D8"/>
    <w:rsid w:val="00D55F58"/>
    <w:rsid w:val="00D5795A"/>
    <w:rsid w:val="00D61D7A"/>
    <w:rsid w:val="00D63997"/>
    <w:rsid w:val="00D6443A"/>
    <w:rsid w:val="00D64661"/>
    <w:rsid w:val="00D65163"/>
    <w:rsid w:val="00D65CCB"/>
    <w:rsid w:val="00D66F60"/>
    <w:rsid w:val="00D67757"/>
    <w:rsid w:val="00D71C8A"/>
    <w:rsid w:val="00D72BEC"/>
    <w:rsid w:val="00D73B3C"/>
    <w:rsid w:val="00D80E98"/>
    <w:rsid w:val="00D81043"/>
    <w:rsid w:val="00D82682"/>
    <w:rsid w:val="00D83856"/>
    <w:rsid w:val="00D8388F"/>
    <w:rsid w:val="00D852F5"/>
    <w:rsid w:val="00D85F47"/>
    <w:rsid w:val="00D922EE"/>
    <w:rsid w:val="00D93F2B"/>
    <w:rsid w:val="00D955FA"/>
    <w:rsid w:val="00D960D9"/>
    <w:rsid w:val="00D96BB5"/>
    <w:rsid w:val="00DA4403"/>
    <w:rsid w:val="00DA52BF"/>
    <w:rsid w:val="00DA6EE6"/>
    <w:rsid w:val="00DB0292"/>
    <w:rsid w:val="00DB1B91"/>
    <w:rsid w:val="00DB1C61"/>
    <w:rsid w:val="00DB2CE2"/>
    <w:rsid w:val="00DB34B6"/>
    <w:rsid w:val="00DB38B7"/>
    <w:rsid w:val="00DB4410"/>
    <w:rsid w:val="00DB4D2A"/>
    <w:rsid w:val="00DB4DCC"/>
    <w:rsid w:val="00DB58B8"/>
    <w:rsid w:val="00DB5F27"/>
    <w:rsid w:val="00DC0051"/>
    <w:rsid w:val="00DC3C47"/>
    <w:rsid w:val="00DC4CC3"/>
    <w:rsid w:val="00DC5DCB"/>
    <w:rsid w:val="00DC6068"/>
    <w:rsid w:val="00DD41E6"/>
    <w:rsid w:val="00DD719A"/>
    <w:rsid w:val="00DE3852"/>
    <w:rsid w:val="00DE3FEA"/>
    <w:rsid w:val="00DE43E4"/>
    <w:rsid w:val="00DE6637"/>
    <w:rsid w:val="00DF0033"/>
    <w:rsid w:val="00DF3A4F"/>
    <w:rsid w:val="00DF68C6"/>
    <w:rsid w:val="00DF70DE"/>
    <w:rsid w:val="00E01AF2"/>
    <w:rsid w:val="00E02CFE"/>
    <w:rsid w:val="00E02D0C"/>
    <w:rsid w:val="00E038B0"/>
    <w:rsid w:val="00E03A7B"/>
    <w:rsid w:val="00E0449A"/>
    <w:rsid w:val="00E05C5D"/>
    <w:rsid w:val="00E0642B"/>
    <w:rsid w:val="00E0764C"/>
    <w:rsid w:val="00E15E60"/>
    <w:rsid w:val="00E160FB"/>
    <w:rsid w:val="00E17CC3"/>
    <w:rsid w:val="00E2000C"/>
    <w:rsid w:val="00E21DDB"/>
    <w:rsid w:val="00E22CA9"/>
    <w:rsid w:val="00E23D61"/>
    <w:rsid w:val="00E24066"/>
    <w:rsid w:val="00E243E3"/>
    <w:rsid w:val="00E24A19"/>
    <w:rsid w:val="00E3097C"/>
    <w:rsid w:val="00E30FE7"/>
    <w:rsid w:val="00E31092"/>
    <w:rsid w:val="00E33436"/>
    <w:rsid w:val="00E338DC"/>
    <w:rsid w:val="00E3584D"/>
    <w:rsid w:val="00E36C0B"/>
    <w:rsid w:val="00E4277A"/>
    <w:rsid w:val="00E44F3B"/>
    <w:rsid w:val="00E457F6"/>
    <w:rsid w:val="00E4735A"/>
    <w:rsid w:val="00E50599"/>
    <w:rsid w:val="00E511A1"/>
    <w:rsid w:val="00E51BE7"/>
    <w:rsid w:val="00E51F37"/>
    <w:rsid w:val="00E52C8C"/>
    <w:rsid w:val="00E53ADB"/>
    <w:rsid w:val="00E55A8F"/>
    <w:rsid w:val="00E565EF"/>
    <w:rsid w:val="00E56A89"/>
    <w:rsid w:val="00E56FA2"/>
    <w:rsid w:val="00E60490"/>
    <w:rsid w:val="00E6079B"/>
    <w:rsid w:val="00E61B21"/>
    <w:rsid w:val="00E61B7C"/>
    <w:rsid w:val="00E61B86"/>
    <w:rsid w:val="00E62FA4"/>
    <w:rsid w:val="00E6334E"/>
    <w:rsid w:val="00E642DD"/>
    <w:rsid w:val="00E6460E"/>
    <w:rsid w:val="00E6567C"/>
    <w:rsid w:val="00E66585"/>
    <w:rsid w:val="00E70633"/>
    <w:rsid w:val="00E72242"/>
    <w:rsid w:val="00E76369"/>
    <w:rsid w:val="00E776AA"/>
    <w:rsid w:val="00E8046C"/>
    <w:rsid w:val="00E80628"/>
    <w:rsid w:val="00E8134D"/>
    <w:rsid w:val="00E85F2C"/>
    <w:rsid w:val="00E94B24"/>
    <w:rsid w:val="00E95921"/>
    <w:rsid w:val="00E95D35"/>
    <w:rsid w:val="00E96D0F"/>
    <w:rsid w:val="00E97DEE"/>
    <w:rsid w:val="00EA260B"/>
    <w:rsid w:val="00EA267B"/>
    <w:rsid w:val="00EA2C41"/>
    <w:rsid w:val="00EA3897"/>
    <w:rsid w:val="00EA5D9F"/>
    <w:rsid w:val="00EA5EC3"/>
    <w:rsid w:val="00EB1114"/>
    <w:rsid w:val="00EB1D53"/>
    <w:rsid w:val="00EB45AE"/>
    <w:rsid w:val="00EB7332"/>
    <w:rsid w:val="00EC260C"/>
    <w:rsid w:val="00EC3BF1"/>
    <w:rsid w:val="00EC6510"/>
    <w:rsid w:val="00EC70CA"/>
    <w:rsid w:val="00EC732C"/>
    <w:rsid w:val="00ED0403"/>
    <w:rsid w:val="00ED2361"/>
    <w:rsid w:val="00ED2B51"/>
    <w:rsid w:val="00ED40A6"/>
    <w:rsid w:val="00ED56A2"/>
    <w:rsid w:val="00ED5754"/>
    <w:rsid w:val="00ED5A3C"/>
    <w:rsid w:val="00ED5B1E"/>
    <w:rsid w:val="00ED76EC"/>
    <w:rsid w:val="00ED7849"/>
    <w:rsid w:val="00ED7C3A"/>
    <w:rsid w:val="00EE0096"/>
    <w:rsid w:val="00EE1328"/>
    <w:rsid w:val="00EE17FF"/>
    <w:rsid w:val="00EE2A32"/>
    <w:rsid w:val="00EE34BC"/>
    <w:rsid w:val="00EE3B42"/>
    <w:rsid w:val="00EE3CE3"/>
    <w:rsid w:val="00EE42EB"/>
    <w:rsid w:val="00EE4F44"/>
    <w:rsid w:val="00EE50D6"/>
    <w:rsid w:val="00EE51A2"/>
    <w:rsid w:val="00EE6D12"/>
    <w:rsid w:val="00EE75E9"/>
    <w:rsid w:val="00EF122A"/>
    <w:rsid w:val="00EF22FA"/>
    <w:rsid w:val="00F02552"/>
    <w:rsid w:val="00F04CF2"/>
    <w:rsid w:val="00F04E79"/>
    <w:rsid w:val="00F05A45"/>
    <w:rsid w:val="00F07A7D"/>
    <w:rsid w:val="00F07B14"/>
    <w:rsid w:val="00F10D95"/>
    <w:rsid w:val="00F1292E"/>
    <w:rsid w:val="00F12BCF"/>
    <w:rsid w:val="00F145DD"/>
    <w:rsid w:val="00F15D1F"/>
    <w:rsid w:val="00F170AA"/>
    <w:rsid w:val="00F20B92"/>
    <w:rsid w:val="00F23342"/>
    <w:rsid w:val="00F23BC0"/>
    <w:rsid w:val="00F24164"/>
    <w:rsid w:val="00F242F9"/>
    <w:rsid w:val="00F25A96"/>
    <w:rsid w:val="00F31453"/>
    <w:rsid w:val="00F3289B"/>
    <w:rsid w:val="00F36A64"/>
    <w:rsid w:val="00F40691"/>
    <w:rsid w:val="00F413AD"/>
    <w:rsid w:val="00F43CC6"/>
    <w:rsid w:val="00F44008"/>
    <w:rsid w:val="00F45AC7"/>
    <w:rsid w:val="00F45F7F"/>
    <w:rsid w:val="00F46156"/>
    <w:rsid w:val="00F4676E"/>
    <w:rsid w:val="00F5010D"/>
    <w:rsid w:val="00F511AA"/>
    <w:rsid w:val="00F51D4A"/>
    <w:rsid w:val="00F53E99"/>
    <w:rsid w:val="00F569F5"/>
    <w:rsid w:val="00F56D63"/>
    <w:rsid w:val="00F57952"/>
    <w:rsid w:val="00F646BC"/>
    <w:rsid w:val="00F669F7"/>
    <w:rsid w:val="00F714A7"/>
    <w:rsid w:val="00F73C2A"/>
    <w:rsid w:val="00F7415F"/>
    <w:rsid w:val="00F76DA0"/>
    <w:rsid w:val="00F77F07"/>
    <w:rsid w:val="00F8167A"/>
    <w:rsid w:val="00F82748"/>
    <w:rsid w:val="00F837A6"/>
    <w:rsid w:val="00F83A03"/>
    <w:rsid w:val="00F84F9A"/>
    <w:rsid w:val="00F9070C"/>
    <w:rsid w:val="00F90DD6"/>
    <w:rsid w:val="00F90EEF"/>
    <w:rsid w:val="00F91D5C"/>
    <w:rsid w:val="00F9274C"/>
    <w:rsid w:val="00F95703"/>
    <w:rsid w:val="00F97571"/>
    <w:rsid w:val="00FA0670"/>
    <w:rsid w:val="00FA0B01"/>
    <w:rsid w:val="00FA3946"/>
    <w:rsid w:val="00FA39A8"/>
    <w:rsid w:val="00FA3D43"/>
    <w:rsid w:val="00FA6B97"/>
    <w:rsid w:val="00FB012B"/>
    <w:rsid w:val="00FB21D7"/>
    <w:rsid w:val="00FC0507"/>
    <w:rsid w:val="00FC191A"/>
    <w:rsid w:val="00FC1D9C"/>
    <w:rsid w:val="00FC545D"/>
    <w:rsid w:val="00FD2182"/>
    <w:rsid w:val="00FD28EE"/>
    <w:rsid w:val="00FD3404"/>
    <w:rsid w:val="00FD3EDF"/>
    <w:rsid w:val="00FD448C"/>
    <w:rsid w:val="00FD4B36"/>
    <w:rsid w:val="00FE1344"/>
    <w:rsid w:val="00FE14BE"/>
    <w:rsid w:val="00FE1C2E"/>
    <w:rsid w:val="00FE3D89"/>
    <w:rsid w:val="00FE681B"/>
    <w:rsid w:val="00FE6C81"/>
    <w:rsid w:val="00FE72EF"/>
    <w:rsid w:val="00FF39C8"/>
    <w:rsid w:val="00FF3EB7"/>
    <w:rsid w:val="00FF6B05"/>
    <w:rsid w:val="00FF72D7"/>
    <w:rsid w:val="00FF75BD"/>
    <w:rsid w:val="01BF1877"/>
    <w:rsid w:val="053D579E"/>
    <w:rsid w:val="06D024BC"/>
    <w:rsid w:val="0712477A"/>
    <w:rsid w:val="07B95FFF"/>
    <w:rsid w:val="0A2166A1"/>
    <w:rsid w:val="0AD87A1C"/>
    <w:rsid w:val="12F679A6"/>
    <w:rsid w:val="178169D1"/>
    <w:rsid w:val="2083786D"/>
    <w:rsid w:val="218912A4"/>
    <w:rsid w:val="2E2A3653"/>
    <w:rsid w:val="2F93651B"/>
    <w:rsid w:val="31143DBB"/>
    <w:rsid w:val="31544F2F"/>
    <w:rsid w:val="38787C50"/>
    <w:rsid w:val="3AF22E32"/>
    <w:rsid w:val="47A04D6C"/>
    <w:rsid w:val="56D133FC"/>
    <w:rsid w:val="5C186FA6"/>
    <w:rsid w:val="5EC713FD"/>
    <w:rsid w:val="60025ECE"/>
    <w:rsid w:val="63141C2A"/>
    <w:rsid w:val="64AF414A"/>
    <w:rsid w:val="64D53C23"/>
    <w:rsid w:val="68F22488"/>
    <w:rsid w:val="73171838"/>
    <w:rsid w:val="733777E5"/>
    <w:rsid w:val="7E7F02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9"/>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0"/>
    <w:autoRedefine/>
    <w:unhideWhenUsed/>
    <w:qFormat/>
    <w:uiPriority w:val="9"/>
    <w:pPr>
      <w:keepNext/>
      <w:keepLines/>
      <w:spacing w:before="260" w:after="260" w:line="416" w:lineRule="auto"/>
      <w:outlineLvl w:val="1"/>
    </w:pPr>
    <w:rPr>
      <w:rFonts w:eastAsia="黑体" w:asciiTheme="majorHAnsi" w:hAnsiTheme="majorHAnsi" w:cstheme="majorBidi"/>
      <w:b/>
      <w:bCs/>
      <w:sz w:val="32"/>
      <w:szCs w:val="32"/>
    </w:rPr>
  </w:style>
  <w:style w:type="paragraph" w:styleId="4">
    <w:name w:val="heading 3"/>
    <w:basedOn w:val="1"/>
    <w:next w:val="1"/>
    <w:link w:val="31"/>
    <w:autoRedefine/>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unhideWhenUsed/>
    <w:qFormat/>
    <w:uiPriority w:val="9"/>
    <w:pPr>
      <w:keepNext/>
      <w:keepLines/>
      <w:spacing w:before="200"/>
      <w:outlineLvl w:val="3"/>
    </w:pPr>
    <w:rPr>
      <w:rFonts w:ascii="宋体"/>
      <w:b/>
      <w:bCs/>
      <w:color w:val="000000"/>
      <w:sz w:val="30"/>
    </w:rPr>
  </w:style>
  <w:style w:type="paragraph" w:styleId="6">
    <w:name w:val="heading 5"/>
    <w:basedOn w:val="1"/>
    <w:next w:val="1"/>
    <w:unhideWhenUsed/>
    <w:qFormat/>
    <w:uiPriority w:val="9"/>
    <w:pPr>
      <w:keepNext/>
      <w:keepLines/>
      <w:spacing w:before="200"/>
      <w:outlineLvl w:val="4"/>
    </w:pPr>
    <w:rPr>
      <w:rFonts w:ascii="宋体"/>
      <w:b/>
      <w:bCs/>
      <w:color w:val="000000"/>
      <w:sz w:val="28"/>
    </w:rPr>
  </w:style>
  <w:style w:type="character" w:default="1" w:styleId="12">
    <w:name w:val="Default Paragraph Font"/>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uiPriority w:val="99"/>
    <w:pPr>
      <w:spacing w:beforeAutospacing="1" w:afterAutospacing="1"/>
      <w:jc w:val="left"/>
    </w:pPr>
    <w:rPr>
      <w:kern w:val="0"/>
      <w:sz w:val="24"/>
    </w:rPr>
  </w:style>
  <w:style w:type="table" w:styleId="11">
    <w:name w:val="Table Grid"/>
    <w:basedOn w:val="10"/>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qFormat/>
    <w:uiPriority w:val="99"/>
    <w:rPr>
      <w:color w:val="0563C1"/>
      <w:u w:val="single"/>
    </w:rPr>
  </w:style>
  <w:style w:type="character" w:styleId="14">
    <w:name w:val="HTML Code"/>
    <w:basedOn w:val="12"/>
    <w:semiHidden/>
    <w:unhideWhenUsed/>
    <w:uiPriority w:val="99"/>
    <w:rPr>
      <w:rFonts w:ascii="宋体" w:hAnsi="宋体" w:eastAsia="宋体" w:cs="宋体"/>
      <w:sz w:val="24"/>
      <w:szCs w:val="24"/>
    </w:rPr>
  </w:style>
  <w:style w:type="paragraph" w:customStyle="1" w:styleId="15">
    <w:name w:val="一级标题"/>
    <w:basedOn w:val="1"/>
    <w:link w:val="16"/>
    <w:autoRedefine/>
    <w:qFormat/>
    <w:uiPriority w:val="0"/>
    <w:pPr>
      <w:numPr>
        <w:ilvl w:val="0"/>
        <w:numId w:val="1"/>
      </w:numPr>
      <w:spacing w:before="100" w:beforeLines="100" w:after="100" w:afterLines="100"/>
      <w:ind w:left="425"/>
      <w:jc w:val="left"/>
    </w:pPr>
    <w:rPr>
      <w:rFonts w:eastAsia="黑体"/>
      <w:b/>
      <w:sz w:val="32"/>
    </w:rPr>
  </w:style>
  <w:style w:type="character" w:customStyle="1" w:styleId="16">
    <w:name w:val="一级标题 字符"/>
    <w:basedOn w:val="12"/>
    <w:link w:val="15"/>
    <w:autoRedefine/>
    <w:qFormat/>
    <w:uiPriority w:val="0"/>
    <w:rPr>
      <w:rFonts w:eastAsia="黑体"/>
      <w:b/>
      <w:kern w:val="2"/>
      <w:sz w:val="32"/>
      <w:szCs w:val="24"/>
    </w:rPr>
  </w:style>
  <w:style w:type="paragraph" w:customStyle="1" w:styleId="17">
    <w:name w:val="二级标题"/>
    <w:basedOn w:val="1"/>
    <w:link w:val="20"/>
    <w:autoRedefine/>
    <w:qFormat/>
    <w:uiPriority w:val="0"/>
    <w:pPr>
      <w:numPr>
        <w:ilvl w:val="1"/>
        <w:numId w:val="1"/>
      </w:numPr>
      <w:spacing w:before="50" w:beforeLines="50" w:after="50" w:afterLines="50"/>
    </w:pPr>
    <w:rPr>
      <w:rFonts w:eastAsia="黑体"/>
      <w:b/>
      <w:sz w:val="30"/>
    </w:rPr>
  </w:style>
  <w:style w:type="paragraph" w:customStyle="1" w:styleId="18">
    <w:name w:val="三级标题"/>
    <w:basedOn w:val="1"/>
    <w:link w:val="21"/>
    <w:autoRedefine/>
    <w:qFormat/>
    <w:uiPriority w:val="0"/>
    <w:pPr>
      <w:numPr>
        <w:ilvl w:val="2"/>
        <w:numId w:val="1"/>
      </w:numPr>
      <w:spacing w:before="50" w:beforeLines="50" w:after="50" w:afterLines="50"/>
    </w:pPr>
    <w:rPr>
      <w:rFonts w:eastAsia="黑体"/>
      <w:b/>
      <w:sz w:val="28"/>
    </w:rPr>
  </w:style>
  <w:style w:type="paragraph" w:customStyle="1" w:styleId="19">
    <w:name w:val="四级标题"/>
    <w:basedOn w:val="1"/>
    <w:link w:val="22"/>
    <w:autoRedefine/>
    <w:qFormat/>
    <w:uiPriority w:val="0"/>
    <w:pPr>
      <w:numPr>
        <w:ilvl w:val="3"/>
        <w:numId w:val="1"/>
      </w:numPr>
      <w:spacing w:line="360" w:lineRule="auto"/>
    </w:pPr>
    <w:rPr>
      <w:rFonts w:eastAsia="黑体"/>
      <w:b/>
      <w:sz w:val="24"/>
    </w:rPr>
  </w:style>
  <w:style w:type="character" w:customStyle="1" w:styleId="20">
    <w:name w:val="二级标题 字符"/>
    <w:basedOn w:val="12"/>
    <w:link w:val="17"/>
    <w:autoRedefine/>
    <w:qFormat/>
    <w:uiPriority w:val="0"/>
    <w:rPr>
      <w:rFonts w:ascii="Times New Roman" w:hAnsi="Times New Roman" w:eastAsia="黑体" w:cs="Times New Roman"/>
      <w:b/>
      <w:sz w:val="30"/>
      <w:szCs w:val="24"/>
    </w:rPr>
  </w:style>
  <w:style w:type="character" w:customStyle="1" w:styleId="21">
    <w:name w:val="三级标题 字符"/>
    <w:basedOn w:val="12"/>
    <w:link w:val="18"/>
    <w:autoRedefine/>
    <w:qFormat/>
    <w:uiPriority w:val="0"/>
    <w:rPr>
      <w:rFonts w:ascii="Times New Roman" w:hAnsi="Times New Roman" w:eastAsia="黑体" w:cs="Times New Roman"/>
      <w:b/>
      <w:sz w:val="28"/>
      <w:szCs w:val="24"/>
    </w:rPr>
  </w:style>
  <w:style w:type="character" w:customStyle="1" w:styleId="22">
    <w:name w:val="四级标题 字符"/>
    <w:basedOn w:val="12"/>
    <w:link w:val="19"/>
    <w:autoRedefine/>
    <w:qFormat/>
    <w:uiPriority w:val="0"/>
    <w:rPr>
      <w:rFonts w:ascii="Times New Roman" w:hAnsi="Times New Roman" w:eastAsia="黑体" w:cs="Times New Roman"/>
      <w:b/>
      <w:sz w:val="24"/>
      <w:szCs w:val="24"/>
    </w:rPr>
  </w:style>
  <w:style w:type="paragraph" w:customStyle="1" w:styleId="23">
    <w:name w:val="摘要标题"/>
    <w:basedOn w:val="1"/>
    <w:link w:val="24"/>
    <w:autoRedefine/>
    <w:qFormat/>
    <w:uiPriority w:val="0"/>
    <w:pPr>
      <w:spacing w:before="100" w:beforeLines="100" w:after="100" w:afterLines="100"/>
      <w:jc w:val="center"/>
    </w:pPr>
    <w:rPr>
      <w:rFonts w:eastAsia="黑体"/>
      <w:b/>
      <w:sz w:val="32"/>
    </w:rPr>
  </w:style>
  <w:style w:type="character" w:customStyle="1" w:styleId="24">
    <w:name w:val="摘要标题 字符"/>
    <w:basedOn w:val="12"/>
    <w:link w:val="23"/>
    <w:autoRedefine/>
    <w:qFormat/>
    <w:uiPriority w:val="0"/>
    <w:rPr>
      <w:rFonts w:ascii="Times New Roman" w:hAnsi="Times New Roman" w:eastAsia="黑体" w:cs="Times New Roman"/>
      <w:b/>
      <w:sz w:val="32"/>
      <w:szCs w:val="24"/>
    </w:rPr>
  </w:style>
  <w:style w:type="paragraph" w:customStyle="1" w:styleId="25">
    <w:name w:val="英文摘要"/>
    <w:basedOn w:val="1"/>
    <w:link w:val="26"/>
    <w:autoRedefine/>
    <w:qFormat/>
    <w:uiPriority w:val="0"/>
    <w:pPr>
      <w:spacing w:before="100" w:beforeLines="100" w:after="100" w:afterLines="100"/>
      <w:jc w:val="center"/>
    </w:pPr>
    <w:rPr>
      <w:rFonts w:eastAsia="Times New Roman"/>
      <w:b/>
      <w:bCs/>
      <w:sz w:val="32"/>
    </w:rPr>
  </w:style>
  <w:style w:type="character" w:customStyle="1" w:styleId="26">
    <w:name w:val="英文摘要 字符"/>
    <w:basedOn w:val="12"/>
    <w:link w:val="25"/>
    <w:autoRedefine/>
    <w:qFormat/>
    <w:uiPriority w:val="0"/>
    <w:rPr>
      <w:rFonts w:ascii="Times New Roman" w:hAnsi="Times New Roman" w:eastAsia="Times New Roman" w:cs="Times New Roman"/>
      <w:b/>
      <w:bCs/>
      <w:sz w:val="32"/>
      <w:szCs w:val="24"/>
    </w:rPr>
  </w:style>
  <w:style w:type="paragraph" w:customStyle="1" w:styleId="27">
    <w:name w:val="五级标题"/>
    <w:basedOn w:val="1"/>
    <w:link w:val="28"/>
    <w:autoRedefine/>
    <w:qFormat/>
    <w:uiPriority w:val="0"/>
    <w:pPr>
      <w:numPr>
        <w:ilvl w:val="0"/>
        <w:numId w:val="2"/>
      </w:numPr>
      <w:spacing w:line="360" w:lineRule="auto"/>
      <w:ind w:left="0" w:firstLine="200" w:firstLineChars="200"/>
    </w:pPr>
    <w:rPr>
      <w:sz w:val="24"/>
    </w:rPr>
  </w:style>
  <w:style w:type="character" w:customStyle="1" w:styleId="28">
    <w:name w:val="五级标题 字符"/>
    <w:basedOn w:val="12"/>
    <w:link w:val="27"/>
    <w:autoRedefine/>
    <w:qFormat/>
    <w:uiPriority w:val="0"/>
    <w:rPr>
      <w:rFonts w:ascii="Times New Roman" w:hAnsi="Times New Roman" w:eastAsia="宋体" w:cs="Times New Roman"/>
      <w:sz w:val="24"/>
      <w:szCs w:val="24"/>
    </w:rPr>
  </w:style>
  <w:style w:type="character" w:customStyle="1" w:styleId="29">
    <w:name w:val="标题 1 字符"/>
    <w:basedOn w:val="12"/>
    <w:link w:val="2"/>
    <w:autoRedefine/>
    <w:qFormat/>
    <w:uiPriority w:val="9"/>
    <w:rPr>
      <w:rFonts w:ascii="Times New Roman" w:hAnsi="Times New Roman" w:eastAsia="宋体" w:cs="Times New Roman"/>
      <w:b/>
      <w:bCs/>
      <w:kern w:val="44"/>
      <w:sz w:val="44"/>
      <w:szCs w:val="44"/>
    </w:rPr>
  </w:style>
  <w:style w:type="character" w:customStyle="1" w:styleId="30">
    <w:name w:val="标题 2 字符"/>
    <w:basedOn w:val="12"/>
    <w:link w:val="3"/>
    <w:autoRedefine/>
    <w:semiHidden/>
    <w:qFormat/>
    <w:uiPriority w:val="9"/>
    <w:rPr>
      <w:rFonts w:eastAsia="黑体" w:asciiTheme="majorHAnsi" w:hAnsiTheme="majorHAnsi" w:cstheme="majorBidi"/>
      <w:b/>
      <w:bCs/>
      <w:sz w:val="32"/>
      <w:szCs w:val="32"/>
    </w:rPr>
  </w:style>
  <w:style w:type="character" w:customStyle="1" w:styleId="31">
    <w:name w:val="标题 3 字符"/>
    <w:basedOn w:val="12"/>
    <w:link w:val="4"/>
    <w:autoRedefine/>
    <w:semiHidden/>
    <w:qFormat/>
    <w:uiPriority w:val="9"/>
    <w:rPr>
      <w:rFonts w:ascii="Times New Roman" w:hAnsi="Times New Roman" w:eastAsia="宋体" w:cs="Times New Roman"/>
      <w:b/>
      <w:bCs/>
      <w:sz w:val="32"/>
      <w:szCs w:val="32"/>
    </w:rPr>
  </w:style>
  <w:style w:type="paragraph" w:customStyle="1" w:styleId="32">
    <w:name w:val="论文正文"/>
    <w:basedOn w:val="1"/>
    <w:qFormat/>
    <w:uiPriority w:val="0"/>
    <w:pPr>
      <w:spacing w:line="360" w:lineRule="auto"/>
      <w:ind w:firstLine="200" w:firstLineChars="200"/>
    </w:pPr>
    <w:rPr>
      <w:sz w:val="24"/>
    </w:rPr>
  </w:style>
  <w:style w:type="paragraph" w:customStyle="1" w:styleId="33">
    <w:name w:val="论文标题"/>
    <w:basedOn w:val="1"/>
    <w:autoRedefine/>
    <w:qFormat/>
    <w:uiPriority w:val="0"/>
    <w:pPr>
      <w:spacing w:before="100" w:beforeLines="100" w:after="100" w:afterLines="100"/>
      <w:jc w:val="center"/>
    </w:pPr>
    <w:rPr>
      <w:rFonts w:eastAsia="黑体"/>
      <w:b/>
      <w:sz w:val="44"/>
    </w:rPr>
  </w:style>
  <w:style w:type="paragraph" w:customStyle="1" w:styleId="34">
    <w:name w:val="英文论文题目"/>
    <w:basedOn w:val="1"/>
    <w:autoRedefine/>
    <w:qFormat/>
    <w:uiPriority w:val="0"/>
    <w:pPr>
      <w:spacing w:before="100" w:beforeLines="100" w:after="100" w:afterLines="100"/>
      <w:jc w:val="center"/>
    </w:pPr>
    <w:rPr>
      <w:rFonts w:eastAsia="Times New Roman"/>
      <w:b/>
      <w:sz w:val="44"/>
    </w:rPr>
  </w:style>
  <w:style w:type="paragraph" w:customStyle="1" w:styleId="35">
    <w:name w:val="英文摘要正文"/>
    <w:basedOn w:val="1"/>
    <w:autoRedefine/>
    <w:qFormat/>
    <w:uiPriority w:val="0"/>
    <w:pPr>
      <w:spacing w:line="360" w:lineRule="auto"/>
      <w:ind w:firstLine="200" w:firstLineChars="200"/>
    </w:pPr>
    <w:rPr>
      <w:rFonts w:eastAsia="Times New Roman"/>
      <w:sz w:val="24"/>
    </w:rPr>
  </w:style>
  <w:style w:type="character" w:customStyle="1" w:styleId="36">
    <w:name w:val="ne-text"/>
    <w:basedOn w:val="12"/>
    <w:autoRedefine/>
    <w:qFormat/>
    <w:uiPriority w:val="0"/>
  </w:style>
  <w:style w:type="character" w:styleId="37">
    <w:name w:val="Placeholder Text"/>
    <w:basedOn w:val="12"/>
    <w:unhideWhenUsed/>
    <w:qFormat/>
    <w:uiPriority w:val="99"/>
    <w:rPr>
      <w:color w:val="666666"/>
    </w:rPr>
  </w:style>
  <w:style w:type="paragraph" w:styleId="38">
    <w:name w:val="List Paragraph"/>
    <w:basedOn w:val="1"/>
    <w:unhideWhenUsed/>
    <w:qFormat/>
    <w:uiPriority w:val="99"/>
    <w:pPr>
      <w:ind w:firstLine="420" w:firstLineChars="200"/>
    </w:pPr>
  </w:style>
  <w:style w:type="paragraph" w:customStyle="1" w:styleId="39">
    <w:name w:val="msonormal"/>
    <w:basedOn w:val="1"/>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0.jpe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jpeg"/><Relationship Id="rId22" Type="http://schemas.openxmlformats.org/officeDocument/2006/relationships/image" Target="media/image3.png"/><Relationship Id="rId21" Type="http://schemas.openxmlformats.org/officeDocument/2006/relationships/image" Target="media/image2.jpe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5498</Words>
  <Characters>7600</Characters>
  <Lines>240</Lines>
  <Paragraphs>67</Paragraphs>
  <TotalTime>18</TotalTime>
  <ScaleCrop>false</ScaleCrop>
  <LinksUpToDate>false</LinksUpToDate>
  <CharactersWithSpaces>8282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2022-04-19T07:47:00Z</dcterms:created>
  <dc:creator>unst K</dc:creator>
  <cp:lastModifiedBy>风风</cp:lastModifiedBy>
  <dcterms:modified xsi:type="dcterms:W3CDTF">2026-04-14T03:01:08Z</dcterms:modified>
  <cp:revision>2542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497709BD09574DE4AAEDF8BA91A24719_13</vt:lpwstr>
  </property>
  <property fmtid="{D5CDD505-2E9C-101B-9397-08002B2CF9AE}" pid="4" name="KSOTemplateDocerSaveRecord">
    <vt:lpwstr>eyJoZGlkIjoiZTI3Zjc1NDUyNGU5OGExMGRkYTQ3ZjQ4MjQxZWYwOTEiLCJ1c2VySWQiOiI2OTUwMTAwNzUifQ==</vt:lpwstr>
  </property>
</Properties>
</file>